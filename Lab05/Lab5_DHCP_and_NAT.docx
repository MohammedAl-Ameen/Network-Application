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C7BDA" w14:textId="77777777" w:rsidR="00772BE0" w:rsidRDefault="00772BE0" w:rsidP="00B50BB3">
      <w:pPr>
        <w:pStyle w:val="IntenseQuote"/>
        <w:bidi w:val="0"/>
        <w:spacing w:before="0" w:after="0" w:line="240" w:lineRule="auto"/>
        <w:ind w:left="0"/>
        <w:jc w:val="both"/>
        <w:rPr>
          <w:color w:val="000000" w:themeColor="text1"/>
          <w:sz w:val="40"/>
          <w:szCs w:val="40"/>
        </w:rPr>
      </w:pPr>
    </w:p>
    <w:p w14:paraId="49682340" w14:textId="01F6DB5C" w:rsidR="00772BE0" w:rsidRPr="00FD2B35" w:rsidRDefault="00772BE0" w:rsidP="00B50BB3">
      <w:pPr>
        <w:pStyle w:val="IntenseQuote"/>
        <w:bidi w:val="0"/>
        <w:spacing w:before="0" w:after="0" w:line="240" w:lineRule="auto"/>
        <w:ind w:left="0"/>
        <w:jc w:val="both"/>
        <w:rPr>
          <w:color w:val="000000" w:themeColor="text1"/>
          <w:sz w:val="40"/>
          <w:szCs w:val="40"/>
        </w:rPr>
      </w:pPr>
      <w:r w:rsidRPr="00FD2B35">
        <w:rPr>
          <w:color w:val="000000" w:themeColor="text1"/>
          <w:sz w:val="40"/>
          <w:szCs w:val="40"/>
        </w:rPr>
        <w:t xml:space="preserve">Lab </w:t>
      </w:r>
      <w:r w:rsidR="00B356B3">
        <w:rPr>
          <w:color w:val="000000" w:themeColor="text1"/>
          <w:sz w:val="40"/>
          <w:szCs w:val="40"/>
        </w:rPr>
        <w:t>5</w:t>
      </w:r>
      <w:r w:rsidRPr="00FD2B35">
        <w:rPr>
          <w:color w:val="000000" w:themeColor="text1"/>
          <w:sz w:val="40"/>
          <w:szCs w:val="40"/>
        </w:rPr>
        <w:t xml:space="preserve">: </w:t>
      </w:r>
      <w:r w:rsidRPr="00772BE0">
        <w:rPr>
          <w:color w:val="000000" w:themeColor="text1"/>
          <w:sz w:val="40"/>
          <w:szCs w:val="40"/>
        </w:rPr>
        <w:t>Basic DHCP and NAT Configuration</w:t>
      </w:r>
      <w:r w:rsidRPr="00FD2B35">
        <w:rPr>
          <w:color w:val="000000" w:themeColor="text1"/>
          <w:sz w:val="40"/>
          <w:szCs w:val="40"/>
        </w:rPr>
        <w:t>.</w:t>
      </w:r>
    </w:p>
    <w:p w14:paraId="3B1D2BE9" w14:textId="77777777" w:rsidR="00772BE0" w:rsidRPr="00FD2B35" w:rsidRDefault="00772BE0" w:rsidP="00B50BB3">
      <w:pPr>
        <w:pStyle w:val="IntenseQuote"/>
        <w:bidi w:val="0"/>
        <w:spacing w:before="0" w:after="0" w:line="240" w:lineRule="auto"/>
        <w:ind w:left="0"/>
        <w:jc w:val="both"/>
        <w:rPr>
          <w:color w:val="000000" w:themeColor="text1"/>
          <w:sz w:val="40"/>
          <w:szCs w:val="40"/>
        </w:rPr>
      </w:pPr>
      <w:r w:rsidRPr="00FD2B35">
        <w:rPr>
          <w:color w:val="000000" w:themeColor="text1"/>
          <w:sz w:val="40"/>
          <w:szCs w:val="40"/>
        </w:rPr>
        <w:t>Student Name: -------------------------------------</w:t>
      </w:r>
    </w:p>
    <w:p w14:paraId="692A656E" w14:textId="77777777" w:rsidR="00772BE0" w:rsidRPr="00FD2B35" w:rsidRDefault="00772BE0" w:rsidP="00B50BB3">
      <w:pPr>
        <w:pStyle w:val="IntenseQuote"/>
        <w:bidi w:val="0"/>
        <w:spacing w:before="0" w:after="0" w:line="240" w:lineRule="auto"/>
        <w:ind w:left="0"/>
        <w:jc w:val="both"/>
        <w:rPr>
          <w:color w:val="000000" w:themeColor="text1"/>
          <w:sz w:val="40"/>
          <w:szCs w:val="40"/>
        </w:rPr>
      </w:pPr>
      <w:r w:rsidRPr="00FD2B35">
        <w:rPr>
          <w:color w:val="000000" w:themeColor="text1"/>
          <w:sz w:val="40"/>
          <w:szCs w:val="40"/>
        </w:rPr>
        <w:t>Student ID: ----------------------------------------</w:t>
      </w:r>
    </w:p>
    <w:p w14:paraId="1A821A5C" w14:textId="77777777" w:rsidR="00772BE0" w:rsidRPr="00FD2B35" w:rsidRDefault="00772BE0" w:rsidP="00B50BB3">
      <w:pPr>
        <w:pStyle w:val="IntenseQuote"/>
        <w:bidi w:val="0"/>
        <w:spacing w:before="0" w:after="0" w:line="240" w:lineRule="auto"/>
        <w:ind w:left="0"/>
        <w:jc w:val="both"/>
        <w:rPr>
          <w:rFonts w:cs="Times New Roman"/>
          <w:color w:val="000000" w:themeColor="text1"/>
          <w:sz w:val="40"/>
          <w:szCs w:val="40"/>
        </w:rPr>
      </w:pPr>
      <w:r w:rsidRPr="00FD2B35">
        <w:rPr>
          <w:color w:val="000000" w:themeColor="text1"/>
          <w:sz w:val="40"/>
          <w:szCs w:val="40"/>
        </w:rPr>
        <w:t>Student Section: ------------------------------------</w:t>
      </w:r>
    </w:p>
    <w:p w14:paraId="0C39F665" w14:textId="77777777" w:rsidR="00B30021" w:rsidRDefault="00B30021" w:rsidP="00B50BB3">
      <w:pPr>
        <w:spacing w:before="10" w:line="140" w:lineRule="exact"/>
        <w:jc w:val="both"/>
        <w:rPr>
          <w:sz w:val="15"/>
          <w:szCs w:val="15"/>
        </w:rPr>
      </w:pPr>
    </w:p>
    <w:p w14:paraId="26AE324C" w14:textId="77777777" w:rsidR="00B30021" w:rsidRDefault="00B30021" w:rsidP="00B50BB3">
      <w:pPr>
        <w:spacing w:line="200" w:lineRule="exact"/>
        <w:jc w:val="both"/>
      </w:pPr>
    </w:p>
    <w:p w14:paraId="4C61971B" w14:textId="4BE626DA" w:rsidR="00CE3854" w:rsidRDefault="00A45719" w:rsidP="00A45719">
      <w:pPr>
        <w:pStyle w:val="Title"/>
        <w:rPr>
          <w:rFonts w:eastAsia="Arial"/>
          <w:sz w:val="40"/>
          <w:szCs w:val="40"/>
          <w:u w:val="single"/>
        </w:rPr>
      </w:pPr>
      <w:r w:rsidRPr="00A45719">
        <w:rPr>
          <w:rFonts w:eastAsia="Arial"/>
          <w:sz w:val="40"/>
          <w:szCs w:val="40"/>
          <w:u w:val="single"/>
        </w:rPr>
        <w:t>Part 1: DHCP</w:t>
      </w:r>
    </w:p>
    <w:p w14:paraId="576D5475" w14:textId="77777777" w:rsidR="00A45719" w:rsidRPr="00A45719" w:rsidRDefault="00A45719" w:rsidP="00A45719">
      <w:pPr>
        <w:rPr>
          <w:rFonts w:eastAsia="Arial"/>
        </w:rPr>
      </w:pPr>
    </w:p>
    <w:p w14:paraId="1565610C" w14:textId="6E3CF19A" w:rsidR="00A45719" w:rsidRDefault="00A45719" w:rsidP="00A45719">
      <w:pPr>
        <w:jc w:val="both"/>
        <w:rPr>
          <w:rFonts w:asciiTheme="minorHAnsi" w:hAnsiTheme="minorHAnsi"/>
          <w:sz w:val="24"/>
          <w:szCs w:val="24"/>
        </w:rPr>
      </w:pPr>
      <w:r>
        <w:rPr>
          <w:rFonts w:asciiTheme="minorHAnsi" w:hAnsiTheme="minorHAnsi"/>
          <w:sz w:val="24"/>
          <w:szCs w:val="24"/>
        </w:rPr>
        <w:t xml:space="preserve">    </w:t>
      </w:r>
      <w:r w:rsidRPr="00A45719">
        <w:rPr>
          <w:rFonts w:asciiTheme="minorHAnsi" w:hAnsiTheme="minorHAnsi"/>
          <w:sz w:val="24"/>
          <w:szCs w:val="24"/>
        </w:rPr>
        <w:t xml:space="preserve">This </w:t>
      </w:r>
      <w:r>
        <w:rPr>
          <w:rFonts w:asciiTheme="minorHAnsi" w:hAnsiTheme="minorHAnsi"/>
          <w:sz w:val="24"/>
          <w:szCs w:val="24"/>
        </w:rPr>
        <w:t>part</w:t>
      </w:r>
      <w:r w:rsidRPr="00A45719">
        <w:rPr>
          <w:rFonts w:asciiTheme="minorHAnsi" w:hAnsiTheme="minorHAnsi"/>
          <w:sz w:val="24"/>
          <w:szCs w:val="24"/>
        </w:rPr>
        <w:t xml:space="preserve"> demonstrates how to configure DHCP on a Cisco router instead of a server. As you know by now, the Dynamic Host Configuration Protocol (DHCP) is a network protocol used to automatically configure network devices with IP addresses.</w:t>
      </w:r>
    </w:p>
    <w:p w14:paraId="1D1091EE" w14:textId="77777777" w:rsidR="00A45719" w:rsidRDefault="00A45719" w:rsidP="00B50BB3">
      <w:pPr>
        <w:jc w:val="both"/>
        <w:rPr>
          <w:rFonts w:asciiTheme="minorHAnsi" w:hAnsiTheme="minorHAnsi"/>
          <w:sz w:val="24"/>
          <w:szCs w:val="24"/>
        </w:rPr>
      </w:pPr>
      <w:r w:rsidRPr="00A45719">
        <w:rPr>
          <w:rFonts w:asciiTheme="minorHAnsi" w:hAnsiTheme="minorHAnsi"/>
          <w:sz w:val="24"/>
          <w:szCs w:val="24"/>
        </w:rPr>
        <w:t xml:space="preserve"> DHCP allows a computer to join an IP-based network without having a pre-configured static IP address. DHCP is a protocol that assigns unique IP addresses to devices, then releases and renews these addresses as devices leave and re-join the network. </w:t>
      </w:r>
    </w:p>
    <w:p w14:paraId="2D9598FF" w14:textId="77777777" w:rsidR="00A45719" w:rsidRDefault="00A45719" w:rsidP="00A45719">
      <w:pPr>
        <w:jc w:val="both"/>
        <w:rPr>
          <w:rFonts w:asciiTheme="minorHAnsi" w:hAnsiTheme="minorHAnsi"/>
          <w:sz w:val="24"/>
          <w:szCs w:val="24"/>
        </w:rPr>
      </w:pPr>
    </w:p>
    <w:p w14:paraId="4B2E7868" w14:textId="2A6973E2" w:rsidR="00A45719" w:rsidRDefault="00A45719" w:rsidP="00A45719">
      <w:pPr>
        <w:jc w:val="both"/>
        <w:rPr>
          <w:rFonts w:asciiTheme="minorHAnsi" w:hAnsiTheme="minorHAnsi"/>
          <w:sz w:val="24"/>
          <w:szCs w:val="24"/>
        </w:rPr>
      </w:pPr>
      <w:r>
        <w:rPr>
          <w:rFonts w:asciiTheme="minorHAnsi" w:hAnsiTheme="minorHAnsi"/>
          <w:sz w:val="24"/>
          <w:szCs w:val="24"/>
        </w:rPr>
        <w:t xml:space="preserve">    </w:t>
      </w:r>
      <w:r w:rsidRPr="00A45719">
        <w:rPr>
          <w:rFonts w:asciiTheme="minorHAnsi" w:hAnsiTheme="minorHAnsi"/>
          <w:sz w:val="24"/>
          <w:szCs w:val="24"/>
        </w:rPr>
        <w:t>Internet Service Providers (ISPs) usually use DHCP to allow customers to join the Internet with minimum effort. The DHCP server maintains a database of available IP addresses and configuration information. When it receives a request from a client, the DHCP server determines the network to which the DHCP client is connected, and then allocates an IP address.</w:t>
      </w:r>
    </w:p>
    <w:p w14:paraId="2A8F7A4C" w14:textId="77777777" w:rsidR="00A45719" w:rsidRPr="00A45719" w:rsidRDefault="00A45719" w:rsidP="00A45719">
      <w:pPr>
        <w:jc w:val="both"/>
        <w:rPr>
          <w:rFonts w:asciiTheme="minorHAnsi" w:eastAsia="Arial" w:hAnsiTheme="minorHAnsi" w:cs="Arial"/>
          <w:b/>
          <w:sz w:val="24"/>
          <w:szCs w:val="24"/>
        </w:rPr>
      </w:pPr>
    </w:p>
    <w:p w14:paraId="03CC4A88" w14:textId="72128ABE" w:rsidR="00B30021" w:rsidRDefault="00313D47" w:rsidP="00B50BB3">
      <w:pPr>
        <w:jc w:val="both"/>
        <w:rPr>
          <w:rFonts w:ascii="Arial" w:eastAsia="Arial" w:hAnsi="Arial" w:cs="Arial"/>
          <w:sz w:val="24"/>
          <w:szCs w:val="24"/>
        </w:rPr>
      </w:pPr>
      <w:r>
        <w:rPr>
          <w:rFonts w:ascii="Arial" w:eastAsia="Arial" w:hAnsi="Arial" w:cs="Arial"/>
          <w:b/>
          <w:sz w:val="24"/>
          <w:szCs w:val="24"/>
        </w:rPr>
        <w:t>Topology Diagram</w:t>
      </w:r>
    </w:p>
    <w:p w14:paraId="4F53EA5E" w14:textId="77777777" w:rsidR="00B30021" w:rsidRDefault="00B30021" w:rsidP="00B50BB3">
      <w:pPr>
        <w:spacing w:before="1" w:line="120" w:lineRule="exact"/>
        <w:jc w:val="both"/>
        <w:rPr>
          <w:sz w:val="12"/>
          <w:szCs w:val="12"/>
        </w:rPr>
      </w:pPr>
    </w:p>
    <w:p w14:paraId="6153035E" w14:textId="79BD7D08" w:rsidR="00B30021" w:rsidRDefault="00B30021" w:rsidP="00B50BB3">
      <w:pPr>
        <w:ind w:left="720"/>
        <w:jc w:val="both"/>
      </w:pPr>
    </w:p>
    <w:p w14:paraId="3E7B83E4" w14:textId="3D74A34A" w:rsidR="00617032" w:rsidRDefault="00617032" w:rsidP="009B39E6">
      <w:pPr>
        <w:jc w:val="center"/>
        <w:rPr>
          <w:rFonts w:ascii="Arial" w:eastAsia="Arial" w:hAnsi="Arial" w:cs="Arial"/>
          <w:b/>
          <w:sz w:val="22"/>
          <w:szCs w:val="22"/>
        </w:rPr>
      </w:pPr>
      <w:r>
        <w:rPr>
          <w:noProof/>
        </w:rPr>
        <w:drawing>
          <wp:inline distT="0" distB="0" distL="0" distR="0" wp14:anchorId="3EA92506" wp14:editId="5FC8471D">
            <wp:extent cx="4057650" cy="33528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7650" cy="3352800"/>
                    </a:xfrm>
                    <a:prstGeom prst="rect">
                      <a:avLst/>
                    </a:prstGeom>
                    <a:ln>
                      <a:solidFill>
                        <a:schemeClr val="tx1"/>
                      </a:solidFill>
                    </a:ln>
                  </pic:spPr>
                </pic:pic>
              </a:graphicData>
            </a:graphic>
          </wp:inline>
        </w:drawing>
      </w:r>
    </w:p>
    <w:p w14:paraId="5CA8C14D" w14:textId="5D537D3D" w:rsidR="00BE77DE" w:rsidRDefault="00BE77DE" w:rsidP="00B50BB3">
      <w:pPr>
        <w:jc w:val="both"/>
        <w:rPr>
          <w:rFonts w:ascii="Arial" w:eastAsia="Arial" w:hAnsi="Arial" w:cs="Arial"/>
          <w:b/>
          <w:sz w:val="22"/>
          <w:szCs w:val="22"/>
        </w:rPr>
      </w:pPr>
    </w:p>
    <w:p w14:paraId="66F87FE0" w14:textId="664E91BC" w:rsidR="00A45719" w:rsidRDefault="00A45719" w:rsidP="00B50BB3">
      <w:pPr>
        <w:jc w:val="both"/>
        <w:rPr>
          <w:rFonts w:ascii="Arial" w:eastAsia="Arial" w:hAnsi="Arial" w:cs="Arial"/>
          <w:b/>
          <w:sz w:val="22"/>
          <w:szCs w:val="22"/>
        </w:rPr>
      </w:pPr>
    </w:p>
    <w:p w14:paraId="6F39BF92" w14:textId="157741EC" w:rsidR="00A45719" w:rsidRDefault="00A45719" w:rsidP="00B50BB3">
      <w:pPr>
        <w:jc w:val="both"/>
        <w:rPr>
          <w:rFonts w:ascii="Arial" w:eastAsia="Arial" w:hAnsi="Arial" w:cs="Arial"/>
          <w:b/>
          <w:sz w:val="22"/>
          <w:szCs w:val="22"/>
        </w:rPr>
      </w:pPr>
    </w:p>
    <w:p w14:paraId="1B28B435" w14:textId="2EA5904E" w:rsidR="00A45719" w:rsidRDefault="00A45719" w:rsidP="00A45719">
      <w:pPr>
        <w:tabs>
          <w:tab w:val="left" w:pos="3990"/>
        </w:tabs>
        <w:jc w:val="both"/>
        <w:rPr>
          <w:rFonts w:ascii="Arial" w:eastAsia="Arial" w:hAnsi="Arial" w:cs="Arial"/>
          <w:b/>
          <w:sz w:val="22"/>
          <w:szCs w:val="22"/>
        </w:rPr>
      </w:pPr>
      <w:r>
        <w:rPr>
          <w:rFonts w:ascii="Arial" w:eastAsia="Arial" w:hAnsi="Arial" w:cs="Arial"/>
          <w:b/>
          <w:sz w:val="22"/>
          <w:szCs w:val="22"/>
        </w:rPr>
        <w:tab/>
      </w:r>
    </w:p>
    <w:p w14:paraId="6DD6BF46" w14:textId="77777777" w:rsidR="0052660F" w:rsidRPr="0052660F" w:rsidRDefault="00313D47" w:rsidP="00750F5E">
      <w:pPr>
        <w:pStyle w:val="ListParagraph"/>
        <w:numPr>
          <w:ilvl w:val="0"/>
          <w:numId w:val="8"/>
        </w:numPr>
        <w:bidi w:val="0"/>
        <w:spacing w:before="100" w:beforeAutospacing="1" w:after="100" w:afterAutospacing="1"/>
        <w:ind w:left="260"/>
        <w:jc w:val="both"/>
        <w:rPr>
          <w:rFonts w:asciiTheme="minorHAnsi" w:hAnsiTheme="minorHAnsi"/>
          <w:color w:val="000000"/>
          <w:sz w:val="24"/>
          <w:szCs w:val="24"/>
        </w:rPr>
      </w:pPr>
      <w:r w:rsidRPr="0052660F">
        <w:rPr>
          <w:rFonts w:ascii="Arial" w:eastAsia="Arial" w:hAnsi="Arial"/>
          <w:b/>
        </w:rPr>
        <w:t>Configure</w:t>
      </w:r>
      <w:r w:rsidRPr="0052660F">
        <w:rPr>
          <w:rFonts w:ascii="Arial" w:eastAsia="Arial" w:hAnsi="Arial"/>
          <w:b/>
          <w:spacing w:val="-10"/>
        </w:rPr>
        <w:t xml:space="preserve"> </w:t>
      </w:r>
      <w:r w:rsidRPr="0052660F">
        <w:rPr>
          <w:rFonts w:ascii="Arial" w:eastAsia="Arial" w:hAnsi="Arial"/>
          <w:b/>
        </w:rPr>
        <w:t>a</w:t>
      </w:r>
      <w:r w:rsidRPr="0052660F">
        <w:rPr>
          <w:rFonts w:ascii="Arial" w:eastAsia="Arial" w:hAnsi="Arial"/>
          <w:b/>
          <w:spacing w:val="-1"/>
        </w:rPr>
        <w:t xml:space="preserve"> </w:t>
      </w:r>
      <w:r w:rsidRPr="0052660F">
        <w:rPr>
          <w:rFonts w:ascii="Arial" w:eastAsia="Arial" w:hAnsi="Arial"/>
          <w:b/>
        </w:rPr>
        <w:t>DHCP</w:t>
      </w:r>
      <w:r w:rsidRPr="0052660F">
        <w:rPr>
          <w:rFonts w:ascii="Arial" w:eastAsia="Arial" w:hAnsi="Arial"/>
          <w:b/>
          <w:spacing w:val="-6"/>
        </w:rPr>
        <w:t xml:space="preserve"> </w:t>
      </w:r>
      <w:r w:rsidRPr="0052660F">
        <w:rPr>
          <w:rFonts w:ascii="Arial" w:eastAsia="Arial" w:hAnsi="Arial"/>
          <w:b/>
        </w:rPr>
        <w:t>Server</w:t>
      </w:r>
    </w:p>
    <w:p w14:paraId="2C683D36" w14:textId="6274DBD6" w:rsidR="006F02AD" w:rsidRDefault="009757BC" w:rsidP="0052660F">
      <w:pPr>
        <w:pStyle w:val="ListParagraph"/>
        <w:bidi w:val="0"/>
        <w:spacing w:before="100" w:beforeAutospacing="1" w:after="100" w:afterAutospacing="1"/>
        <w:ind w:left="260" w:firstLine="460"/>
        <w:jc w:val="both"/>
        <w:rPr>
          <w:rFonts w:asciiTheme="minorHAnsi" w:hAnsiTheme="minorHAnsi"/>
          <w:color w:val="000000"/>
          <w:sz w:val="24"/>
          <w:szCs w:val="24"/>
        </w:rPr>
      </w:pPr>
      <w:r w:rsidRPr="0052660F">
        <w:rPr>
          <w:rFonts w:asciiTheme="minorHAnsi" w:hAnsiTheme="minorHAnsi"/>
          <w:color w:val="000000"/>
          <w:sz w:val="24"/>
          <w:szCs w:val="24"/>
        </w:rPr>
        <w:t>Cisco IOS software supports a DHCP server configuration called Easy IP. The goal for this lab is to have devices on the networks 192.168.1.0/24 and 192.168.</w:t>
      </w:r>
      <w:r w:rsidR="00D12DCB" w:rsidRPr="0052660F">
        <w:rPr>
          <w:rFonts w:asciiTheme="minorHAnsi" w:hAnsiTheme="minorHAnsi"/>
          <w:color w:val="000000"/>
          <w:sz w:val="24"/>
          <w:szCs w:val="24"/>
        </w:rPr>
        <w:t>2</w:t>
      </w:r>
      <w:r w:rsidRPr="0052660F">
        <w:rPr>
          <w:rFonts w:asciiTheme="minorHAnsi" w:hAnsiTheme="minorHAnsi"/>
          <w:color w:val="000000"/>
          <w:sz w:val="24"/>
          <w:szCs w:val="24"/>
        </w:rPr>
        <w:t>.0/24 request IP addresses via DHCP from R</w:t>
      </w:r>
      <w:r w:rsidR="004F4295" w:rsidRPr="0052660F">
        <w:rPr>
          <w:rFonts w:asciiTheme="minorHAnsi" w:hAnsiTheme="minorHAnsi"/>
          <w:color w:val="000000"/>
          <w:sz w:val="24"/>
          <w:szCs w:val="24"/>
        </w:rPr>
        <w:t>0</w:t>
      </w:r>
      <w:r w:rsidRPr="0052660F">
        <w:rPr>
          <w:rFonts w:asciiTheme="minorHAnsi" w:hAnsiTheme="minorHAnsi"/>
          <w:color w:val="000000"/>
          <w:sz w:val="24"/>
          <w:szCs w:val="24"/>
        </w:rPr>
        <w:t>.</w:t>
      </w:r>
    </w:p>
    <w:p w14:paraId="382280E0" w14:textId="77777777" w:rsidR="0052660F" w:rsidRPr="0052660F" w:rsidRDefault="0052660F" w:rsidP="0052660F">
      <w:pPr>
        <w:pStyle w:val="ListParagraph"/>
        <w:bidi w:val="0"/>
        <w:spacing w:before="100" w:beforeAutospacing="1" w:after="100" w:afterAutospacing="1"/>
        <w:ind w:left="260" w:firstLine="460"/>
        <w:jc w:val="both"/>
        <w:rPr>
          <w:rFonts w:asciiTheme="minorHAnsi" w:hAnsiTheme="minorHAnsi"/>
          <w:color w:val="000000"/>
          <w:sz w:val="24"/>
          <w:szCs w:val="24"/>
        </w:rPr>
      </w:pPr>
    </w:p>
    <w:p w14:paraId="1A92625E" w14:textId="77777777" w:rsidR="0052660F" w:rsidRPr="0052660F" w:rsidRDefault="00313D47" w:rsidP="00DC3534">
      <w:pPr>
        <w:pStyle w:val="ListParagraph"/>
        <w:numPr>
          <w:ilvl w:val="0"/>
          <w:numId w:val="8"/>
        </w:numPr>
        <w:bidi w:val="0"/>
        <w:ind w:left="260" w:right="133"/>
        <w:jc w:val="both"/>
        <w:rPr>
          <w:rFonts w:asciiTheme="minorHAnsi" w:hAnsiTheme="minorHAnsi"/>
          <w:color w:val="000000"/>
          <w:sz w:val="24"/>
          <w:szCs w:val="24"/>
        </w:rPr>
      </w:pPr>
      <w:r w:rsidRPr="0052660F">
        <w:rPr>
          <w:rFonts w:ascii="Arial" w:eastAsia="Arial" w:hAnsi="Arial"/>
          <w:b/>
          <w:sz w:val="24"/>
          <w:szCs w:val="24"/>
        </w:rPr>
        <w:t>E</w:t>
      </w:r>
      <w:r w:rsidRPr="0052660F">
        <w:rPr>
          <w:rFonts w:ascii="Arial" w:eastAsia="Arial" w:hAnsi="Arial"/>
          <w:b/>
          <w:spacing w:val="-1"/>
          <w:sz w:val="24"/>
          <w:szCs w:val="24"/>
        </w:rPr>
        <w:t>x</w:t>
      </w:r>
      <w:r w:rsidRPr="0052660F">
        <w:rPr>
          <w:rFonts w:ascii="Arial" w:eastAsia="Arial" w:hAnsi="Arial"/>
          <w:b/>
          <w:sz w:val="24"/>
          <w:szCs w:val="24"/>
        </w:rPr>
        <w:t>clude statical</w:t>
      </w:r>
      <w:r w:rsidRPr="0052660F">
        <w:rPr>
          <w:rFonts w:ascii="Arial" w:eastAsia="Arial" w:hAnsi="Arial"/>
          <w:b/>
          <w:spacing w:val="-2"/>
          <w:sz w:val="24"/>
          <w:szCs w:val="24"/>
        </w:rPr>
        <w:t>l</w:t>
      </w:r>
      <w:r w:rsidRPr="0052660F">
        <w:rPr>
          <w:rFonts w:ascii="Arial" w:eastAsia="Arial" w:hAnsi="Arial"/>
          <w:b/>
          <w:sz w:val="24"/>
          <w:szCs w:val="24"/>
        </w:rPr>
        <w:t>y</w:t>
      </w:r>
      <w:r w:rsidRPr="0052660F">
        <w:rPr>
          <w:rFonts w:ascii="Arial" w:eastAsia="Arial" w:hAnsi="Arial"/>
          <w:b/>
          <w:spacing w:val="-1"/>
          <w:sz w:val="24"/>
          <w:szCs w:val="24"/>
        </w:rPr>
        <w:t xml:space="preserve"> </w:t>
      </w:r>
      <w:r w:rsidRPr="0052660F">
        <w:rPr>
          <w:rFonts w:ascii="Arial" w:eastAsia="Arial" w:hAnsi="Arial"/>
          <w:b/>
          <w:sz w:val="24"/>
          <w:szCs w:val="24"/>
        </w:rPr>
        <w:t xml:space="preserve">assigned </w:t>
      </w:r>
      <w:r w:rsidRPr="0052660F">
        <w:rPr>
          <w:rFonts w:ascii="Arial" w:eastAsia="Arial" w:hAnsi="Arial"/>
          <w:b/>
          <w:spacing w:val="-1"/>
          <w:sz w:val="24"/>
          <w:szCs w:val="24"/>
        </w:rPr>
        <w:t>a</w:t>
      </w:r>
      <w:r w:rsidRPr="0052660F">
        <w:rPr>
          <w:rFonts w:ascii="Arial" w:eastAsia="Arial" w:hAnsi="Arial"/>
          <w:b/>
          <w:sz w:val="24"/>
          <w:szCs w:val="24"/>
        </w:rPr>
        <w:t>ddres</w:t>
      </w:r>
      <w:r w:rsidRPr="0052660F">
        <w:rPr>
          <w:rFonts w:ascii="Arial" w:eastAsia="Arial" w:hAnsi="Arial"/>
          <w:b/>
          <w:spacing w:val="-1"/>
          <w:sz w:val="24"/>
          <w:szCs w:val="24"/>
        </w:rPr>
        <w:t>s</w:t>
      </w:r>
      <w:r w:rsidRPr="0052660F">
        <w:rPr>
          <w:rFonts w:ascii="Arial" w:eastAsia="Arial" w:hAnsi="Arial"/>
          <w:b/>
          <w:sz w:val="24"/>
          <w:szCs w:val="24"/>
        </w:rPr>
        <w:t>es</w:t>
      </w:r>
    </w:p>
    <w:p w14:paraId="66CE4D69" w14:textId="7877598A" w:rsidR="006F02AD" w:rsidRPr="0052660F" w:rsidRDefault="00313D47" w:rsidP="0052660F">
      <w:pPr>
        <w:pStyle w:val="ListParagraph"/>
        <w:bidi w:val="0"/>
        <w:ind w:left="260" w:right="133" w:firstLine="460"/>
        <w:jc w:val="both"/>
        <w:rPr>
          <w:rFonts w:asciiTheme="minorHAnsi" w:hAnsiTheme="minorHAnsi"/>
          <w:color w:val="000000"/>
          <w:sz w:val="24"/>
          <w:szCs w:val="24"/>
        </w:rPr>
      </w:pPr>
      <w:r w:rsidRPr="0052660F">
        <w:rPr>
          <w:rFonts w:asciiTheme="minorHAnsi" w:hAnsiTheme="minorHAnsi"/>
          <w:color w:val="000000"/>
          <w:sz w:val="24"/>
          <w:szCs w:val="24"/>
        </w:rPr>
        <w:t xml:space="preserve">The DHCP server assumes that all IP addresses in a DHCP address pool subnet are available for assigning to DHCP clients. You must specify the IP addresses that the DHCP server should not assign to clients. </w:t>
      </w:r>
      <w:r w:rsidR="0052660F" w:rsidRPr="0052660F">
        <w:rPr>
          <w:rFonts w:asciiTheme="minorHAnsi" w:hAnsiTheme="minorHAnsi"/>
          <w:color w:val="000000"/>
          <w:sz w:val="24"/>
          <w:szCs w:val="24"/>
        </w:rPr>
        <w:t>These IP addresses</w:t>
      </w:r>
      <w:r w:rsidRPr="0052660F">
        <w:rPr>
          <w:rFonts w:asciiTheme="minorHAnsi" w:hAnsiTheme="minorHAnsi"/>
          <w:color w:val="000000"/>
          <w:sz w:val="24"/>
          <w:szCs w:val="24"/>
        </w:rPr>
        <w:t xml:space="preserve"> are usually static addresses reserved for the router interface, switch management IP address, servers, and local network printer. The</w:t>
      </w:r>
      <w:r w:rsidRPr="0052660F">
        <w:rPr>
          <w:rFonts w:asciiTheme="minorHAnsi" w:hAnsiTheme="minorHAnsi"/>
          <w:b/>
          <w:bCs/>
          <w:color w:val="000000"/>
          <w:sz w:val="24"/>
          <w:szCs w:val="24"/>
        </w:rPr>
        <w:t xml:space="preserve"> </w:t>
      </w:r>
      <w:r w:rsidRPr="002E5D83">
        <w:rPr>
          <w:rFonts w:ascii="Courier New" w:hAnsi="Courier New" w:cs="Courier New"/>
          <w:b/>
          <w:bCs/>
          <w:color w:val="000000"/>
          <w:sz w:val="24"/>
          <w:szCs w:val="24"/>
        </w:rPr>
        <w:t>ip dhcp excluded-address</w:t>
      </w:r>
      <w:r w:rsidRPr="002E5D83">
        <w:rPr>
          <w:rFonts w:ascii="Courier New" w:hAnsi="Courier New" w:cs="Courier New"/>
          <w:color w:val="000000"/>
          <w:sz w:val="24"/>
          <w:szCs w:val="24"/>
        </w:rPr>
        <w:t xml:space="preserve"> </w:t>
      </w:r>
      <w:r w:rsidRPr="0052660F">
        <w:rPr>
          <w:rFonts w:asciiTheme="minorHAnsi" w:hAnsiTheme="minorHAnsi"/>
          <w:color w:val="000000"/>
          <w:sz w:val="24"/>
          <w:szCs w:val="24"/>
        </w:rPr>
        <w:t xml:space="preserve">command prevents the router from assigning IP addresses within the configured </w:t>
      </w:r>
      <w:r w:rsidR="008A1ECC" w:rsidRPr="0052660F">
        <w:rPr>
          <w:rFonts w:asciiTheme="minorHAnsi" w:hAnsiTheme="minorHAnsi"/>
          <w:color w:val="000000"/>
          <w:sz w:val="24"/>
          <w:szCs w:val="24"/>
        </w:rPr>
        <w:t>range (</w:t>
      </w:r>
      <w:r w:rsidR="006F02AD" w:rsidRPr="0052660F">
        <w:rPr>
          <w:rFonts w:asciiTheme="minorHAnsi" w:hAnsiTheme="minorHAnsi"/>
          <w:color w:val="000000"/>
          <w:shd w:val="clear" w:color="auto" w:fill="FFFFFF"/>
        </w:rPr>
        <w:t>Specifies the IP addresses that the DHCP Server should not assign to DHCP clients)</w:t>
      </w:r>
      <w:r w:rsidRPr="0052660F">
        <w:rPr>
          <w:rFonts w:asciiTheme="minorHAnsi" w:hAnsiTheme="minorHAnsi"/>
          <w:color w:val="000000"/>
          <w:sz w:val="24"/>
          <w:szCs w:val="24"/>
        </w:rPr>
        <w:t xml:space="preserve">. </w:t>
      </w:r>
      <w:r w:rsidR="006F02AD" w:rsidRPr="0052660F">
        <w:rPr>
          <w:rFonts w:asciiTheme="minorHAnsi" w:hAnsiTheme="minorHAnsi"/>
          <w:color w:val="000000"/>
          <w:sz w:val="24"/>
          <w:szCs w:val="24"/>
        </w:rPr>
        <w:t>The format for this command is:</w:t>
      </w:r>
    </w:p>
    <w:p w14:paraId="307CDD91" w14:textId="1F93CAFD" w:rsidR="006F02AD" w:rsidRPr="00CF517C" w:rsidRDefault="00605BFC" w:rsidP="00CF517C">
      <w:pPr>
        <w:pStyle w:val="ListParagraph"/>
        <w:numPr>
          <w:ilvl w:val="0"/>
          <w:numId w:val="9"/>
        </w:numPr>
        <w:bidi w:val="0"/>
        <w:spacing w:after="100" w:afterAutospacing="1"/>
        <w:jc w:val="both"/>
        <w:rPr>
          <w:rFonts w:ascii="Courier New" w:eastAsia="Courier New" w:hAnsi="Courier New" w:cs="Courier New"/>
          <w:b/>
        </w:rPr>
      </w:pPr>
      <w:r w:rsidRPr="002311E3">
        <w:rPr>
          <w:rFonts w:ascii="Courier New" w:eastAsia="Courier New" w:hAnsi="Courier New" w:cs="Courier New"/>
          <w:b/>
        </w:rPr>
        <w:t>Router(config)#</w:t>
      </w:r>
      <w:r w:rsidR="006F02AD" w:rsidRPr="002311E3">
        <w:rPr>
          <w:rFonts w:ascii="Courier New" w:eastAsia="Courier New" w:hAnsi="Courier New" w:cs="Courier New"/>
          <w:b/>
        </w:rPr>
        <w:t xml:space="preserve">ip dhcp excluded-address </w:t>
      </w:r>
      <w:r w:rsidR="006F02AD" w:rsidRPr="00453849">
        <w:rPr>
          <w:rFonts w:ascii="Courier New" w:eastAsia="Courier New" w:hAnsi="Courier New" w:cs="Courier New"/>
          <w:b/>
          <w:u w:val="single"/>
        </w:rPr>
        <w:t>firstIP</w:t>
      </w:r>
      <w:r w:rsidR="006F02AD" w:rsidRPr="002311E3">
        <w:rPr>
          <w:rFonts w:ascii="Courier New" w:eastAsia="Courier New" w:hAnsi="Courier New" w:cs="Courier New"/>
          <w:b/>
        </w:rPr>
        <w:t xml:space="preserve"> </w:t>
      </w:r>
      <w:r w:rsidR="006F02AD" w:rsidRPr="00453849">
        <w:rPr>
          <w:rFonts w:ascii="Courier New" w:eastAsia="Courier New" w:hAnsi="Courier New" w:cs="Courier New"/>
          <w:b/>
          <w:u w:val="single"/>
        </w:rPr>
        <w:t>lastIP</w:t>
      </w:r>
    </w:p>
    <w:p w14:paraId="03DF16D8" w14:textId="77777777" w:rsidR="00CF517C" w:rsidRPr="00CF517C" w:rsidRDefault="00CF517C" w:rsidP="00CF517C">
      <w:pPr>
        <w:pStyle w:val="ListParagraph"/>
        <w:bidi w:val="0"/>
        <w:spacing w:after="100" w:afterAutospacing="1"/>
        <w:ind w:left="1170"/>
        <w:jc w:val="both"/>
        <w:rPr>
          <w:rFonts w:ascii="Courier New" w:eastAsia="Courier New" w:hAnsi="Courier New" w:cs="Courier New"/>
          <w:b/>
        </w:rPr>
      </w:pPr>
    </w:p>
    <w:p w14:paraId="414CE023" w14:textId="5150B240" w:rsidR="00B30021" w:rsidRPr="008274CA" w:rsidRDefault="006F02AD" w:rsidP="008274CA">
      <w:pPr>
        <w:pStyle w:val="ListParagraph"/>
        <w:numPr>
          <w:ilvl w:val="0"/>
          <w:numId w:val="8"/>
        </w:numPr>
        <w:bidi w:val="0"/>
        <w:jc w:val="both"/>
        <w:rPr>
          <w:rFonts w:ascii="Arial" w:eastAsia="Arial" w:hAnsi="Arial"/>
          <w:b/>
          <w:sz w:val="24"/>
          <w:szCs w:val="24"/>
        </w:rPr>
      </w:pPr>
      <w:r w:rsidRPr="008274CA">
        <w:rPr>
          <w:rFonts w:ascii="Arial" w:hAnsi="Arial"/>
          <w:b/>
          <w:bCs/>
          <w:color w:val="000000"/>
          <w:sz w:val="24"/>
          <w:szCs w:val="24"/>
        </w:rPr>
        <w:t>Configure the DHCP pool:</w:t>
      </w:r>
    </w:p>
    <w:p w14:paraId="3D3F7E19" w14:textId="77777777" w:rsidR="006F02AD" w:rsidRPr="00BE77DE" w:rsidRDefault="00605BFC" w:rsidP="00B50BB3">
      <w:pPr>
        <w:pStyle w:val="ListParagraph"/>
        <w:numPr>
          <w:ilvl w:val="0"/>
          <w:numId w:val="4"/>
        </w:numPr>
        <w:bidi w:val="0"/>
        <w:spacing w:before="100" w:beforeAutospacing="1" w:after="100" w:afterAutospacing="1" w:line="240" w:lineRule="auto"/>
        <w:jc w:val="both"/>
        <w:rPr>
          <w:rFonts w:ascii="Courier New" w:eastAsia="Courier New" w:hAnsi="Courier New" w:cs="Courier New"/>
          <w:b/>
        </w:rPr>
      </w:pPr>
      <w:r w:rsidRPr="00BE77DE">
        <w:rPr>
          <w:rFonts w:ascii="Courier New" w:eastAsia="Courier New" w:hAnsi="Courier New" w:cs="Courier New"/>
          <w:b/>
        </w:rPr>
        <w:t>Router(config)#</w:t>
      </w:r>
      <w:r w:rsidR="006F02AD" w:rsidRPr="00BE77DE">
        <w:rPr>
          <w:rFonts w:ascii="Courier New" w:eastAsia="Courier New" w:hAnsi="Courier New" w:cs="Courier New"/>
          <w:b/>
        </w:rPr>
        <w:t xml:space="preserve">ip dhcp pool </w:t>
      </w:r>
      <w:r w:rsidR="006F02AD" w:rsidRPr="00453849">
        <w:rPr>
          <w:rFonts w:ascii="Courier New" w:eastAsia="Courier New" w:hAnsi="Courier New" w:cs="Courier New"/>
          <w:b/>
          <w:u w:val="single"/>
        </w:rPr>
        <w:t>POOLNAME</w:t>
      </w:r>
    </w:p>
    <w:p w14:paraId="47D567B0" w14:textId="77777777" w:rsidR="006F02AD" w:rsidRPr="00E817C0" w:rsidRDefault="006F02AD" w:rsidP="00B50BB3">
      <w:pPr>
        <w:pStyle w:val="ListParagraph"/>
        <w:numPr>
          <w:ilvl w:val="0"/>
          <w:numId w:val="3"/>
        </w:numPr>
        <w:bidi w:val="0"/>
        <w:spacing w:after="100" w:afterAutospacing="1" w:line="240" w:lineRule="auto"/>
        <w:jc w:val="both"/>
        <w:rPr>
          <w:rFonts w:asciiTheme="minorHAnsi" w:hAnsiTheme="minorHAnsi"/>
          <w:color w:val="000000"/>
          <w:sz w:val="24"/>
          <w:szCs w:val="24"/>
          <w:shd w:val="clear" w:color="auto" w:fill="FFFFFF"/>
        </w:rPr>
      </w:pPr>
      <w:r w:rsidRPr="00E817C0">
        <w:rPr>
          <w:rFonts w:asciiTheme="minorHAnsi" w:hAnsiTheme="minorHAnsi"/>
          <w:color w:val="000000"/>
          <w:sz w:val="24"/>
          <w:szCs w:val="24"/>
          <w:shd w:val="clear" w:color="auto" w:fill="FFFFFF"/>
        </w:rPr>
        <w:t>Creates a name for the DHCP Server address pool and places you in DHCP pool configuration mode (identified by the dhcp-config# prompt).</w:t>
      </w:r>
    </w:p>
    <w:p w14:paraId="60F7A646" w14:textId="77777777" w:rsidR="006F02AD" w:rsidRPr="00BE77DE" w:rsidRDefault="006F02AD" w:rsidP="00B50BB3">
      <w:pPr>
        <w:pStyle w:val="ListParagraph"/>
        <w:numPr>
          <w:ilvl w:val="0"/>
          <w:numId w:val="4"/>
        </w:numPr>
        <w:bidi w:val="0"/>
        <w:spacing w:before="100" w:beforeAutospacing="1" w:after="100" w:afterAutospacing="1" w:line="240" w:lineRule="auto"/>
        <w:jc w:val="both"/>
        <w:rPr>
          <w:rFonts w:ascii="Courier New" w:eastAsia="Courier New" w:hAnsi="Courier New" w:cs="Courier New"/>
          <w:b/>
        </w:rPr>
      </w:pPr>
      <w:r w:rsidRPr="00BE77DE">
        <w:rPr>
          <w:rFonts w:ascii="Courier New" w:eastAsia="Courier New" w:hAnsi="Courier New" w:cs="Courier New"/>
          <w:b/>
        </w:rPr>
        <w:t xml:space="preserve">Router(dhcp-config)# network </w:t>
      </w:r>
      <w:r w:rsidRPr="00453849">
        <w:rPr>
          <w:rFonts w:ascii="Courier New" w:eastAsia="Courier New" w:hAnsi="Courier New" w:cs="Courier New"/>
          <w:b/>
          <w:u w:val="single"/>
        </w:rPr>
        <w:t>NETWORKID</w:t>
      </w:r>
      <w:r w:rsidRPr="00BE77DE">
        <w:rPr>
          <w:rFonts w:ascii="Courier New" w:eastAsia="Courier New" w:hAnsi="Courier New" w:cs="Courier New"/>
          <w:b/>
        </w:rPr>
        <w:t xml:space="preserve">  </w:t>
      </w:r>
      <w:r w:rsidRPr="00453849">
        <w:rPr>
          <w:rFonts w:ascii="Courier New" w:eastAsia="Courier New" w:hAnsi="Courier New" w:cs="Courier New"/>
          <w:b/>
          <w:u w:val="single"/>
        </w:rPr>
        <w:t>MASK</w:t>
      </w:r>
    </w:p>
    <w:p w14:paraId="17B2B562" w14:textId="77777777" w:rsidR="006F02AD" w:rsidRPr="00E817C0" w:rsidRDefault="006F02AD" w:rsidP="00B50BB3">
      <w:pPr>
        <w:pStyle w:val="ListParagraph"/>
        <w:numPr>
          <w:ilvl w:val="0"/>
          <w:numId w:val="3"/>
        </w:numPr>
        <w:bidi w:val="0"/>
        <w:spacing w:after="100" w:afterAutospacing="1" w:line="240" w:lineRule="auto"/>
        <w:jc w:val="both"/>
        <w:rPr>
          <w:rFonts w:asciiTheme="minorHAnsi" w:hAnsiTheme="minorHAnsi"/>
          <w:color w:val="000000"/>
          <w:sz w:val="24"/>
          <w:szCs w:val="24"/>
          <w:shd w:val="clear" w:color="auto" w:fill="FFFFFF"/>
        </w:rPr>
      </w:pPr>
      <w:r w:rsidRPr="00E817C0">
        <w:rPr>
          <w:rFonts w:asciiTheme="minorHAnsi" w:hAnsiTheme="minorHAnsi"/>
          <w:color w:val="000000"/>
          <w:sz w:val="24"/>
          <w:szCs w:val="24"/>
          <w:shd w:val="clear" w:color="auto" w:fill="FFFFFF"/>
        </w:rPr>
        <w:t>Specifies the subnet network number and mask of the DHCP address pool.</w:t>
      </w:r>
    </w:p>
    <w:p w14:paraId="3DE51DEF" w14:textId="77777777" w:rsidR="006F02AD" w:rsidRPr="00F45AF7" w:rsidRDefault="006F02AD" w:rsidP="00B50BB3">
      <w:pPr>
        <w:pStyle w:val="ListParagraph"/>
        <w:bidi w:val="0"/>
        <w:spacing w:before="100" w:beforeAutospacing="1" w:after="100" w:afterAutospacing="1" w:line="240" w:lineRule="auto"/>
        <w:ind w:left="928"/>
        <w:jc w:val="both"/>
        <w:rPr>
          <w:rFonts w:ascii="Arial" w:eastAsia="Times New Roman" w:hAnsi="Arial"/>
          <w:b/>
          <w:bCs/>
          <w:i/>
          <w:iCs/>
          <w:color w:val="000000"/>
        </w:rPr>
      </w:pPr>
    </w:p>
    <w:p w14:paraId="19BA2F8B" w14:textId="77777777" w:rsidR="006F02AD" w:rsidRPr="00BE77DE" w:rsidRDefault="006F02AD" w:rsidP="00B50BB3">
      <w:pPr>
        <w:pStyle w:val="ListParagraph"/>
        <w:numPr>
          <w:ilvl w:val="0"/>
          <w:numId w:val="4"/>
        </w:numPr>
        <w:bidi w:val="0"/>
        <w:spacing w:before="100" w:beforeAutospacing="1" w:after="100" w:afterAutospacing="1" w:line="240" w:lineRule="auto"/>
        <w:jc w:val="both"/>
        <w:rPr>
          <w:rFonts w:ascii="Courier New" w:eastAsia="Courier New" w:hAnsi="Courier New" w:cs="Courier New"/>
          <w:b/>
        </w:rPr>
      </w:pPr>
      <w:r w:rsidRPr="00BE77DE">
        <w:rPr>
          <w:rFonts w:ascii="Courier New" w:eastAsia="Courier New" w:hAnsi="Courier New" w:cs="Courier New"/>
          <w:b/>
        </w:rPr>
        <w:t xml:space="preserve">Router(dhcp-config)# dns-server </w:t>
      </w:r>
      <w:r w:rsidRPr="00453849">
        <w:rPr>
          <w:rFonts w:ascii="Courier New" w:eastAsia="Courier New" w:hAnsi="Courier New" w:cs="Courier New"/>
          <w:b/>
          <w:u w:val="single"/>
        </w:rPr>
        <w:t>IPaddress</w:t>
      </w:r>
    </w:p>
    <w:p w14:paraId="16BEB98C" w14:textId="77777777" w:rsidR="006F02AD" w:rsidRPr="00C54888" w:rsidRDefault="006F02AD" w:rsidP="00B50BB3">
      <w:pPr>
        <w:pStyle w:val="ListParagraph"/>
        <w:numPr>
          <w:ilvl w:val="0"/>
          <w:numId w:val="3"/>
        </w:numPr>
        <w:bidi w:val="0"/>
        <w:spacing w:after="100" w:afterAutospacing="1" w:line="240" w:lineRule="auto"/>
        <w:jc w:val="both"/>
        <w:rPr>
          <w:rFonts w:asciiTheme="minorHAnsi" w:hAnsiTheme="minorHAnsi"/>
          <w:color w:val="000000"/>
          <w:shd w:val="clear" w:color="auto" w:fill="FFFFFF"/>
        </w:rPr>
      </w:pPr>
      <w:r w:rsidRPr="00C54888">
        <w:rPr>
          <w:rFonts w:asciiTheme="minorHAnsi" w:hAnsiTheme="minorHAnsi"/>
          <w:color w:val="000000"/>
          <w:shd w:val="clear" w:color="auto" w:fill="FFFFFF"/>
        </w:rPr>
        <w:t>Specifies the IP address of a DNS server that is available to a DHCP client.</w:t>
      </w:r>
    </w:p>
    <w:p w14:paraId="2DE0DF5E" w14:textId="77777777" w:rsidR="006F02AD" w:rsidRPr="00F764FF" w:rsidRDefault="006F02AD" w:rsidP="00B50BB3">
      <w:pPr>
        <w:pStyle w:val="ListParagraph"/>
        <w:bidi w:val="0"/>
        <w:spacing w:before="100" w:beforeAutospacing="1" w:after="100" w:afterAutospacing="1" w:line="240" w:lineRule="auto"/>
        <w:ind w:left="928"/>
        <w:jc w:val="both"/>
        <w:rPr>
          <w:rFonts w:ascii="Arial" w:hAnsi="Arial"/>
          <w:color w:val="000000"/>
          <w:sz w:val="18"/>
          <w:szCs w:val="18"/>
          <w:shd w:val="clear" w:color="auto" w:fill="FFFFFF"/>
        </w:rPr>
      </w:pPr>
    </w:p>
    <w:p w14:paraId="26E5D2C5" w14:textId="77777777" w:rsidR="006F02AD" w:rsidRPr="00BE77DE" w:rsidRDefault="006F02AD" w:rsidP="00B50BB3">
      <w:pPr>
        <w:pStyle w:val="ListParagraph"/>
        <w:numPr>
          <w:ilvl w:val="0"/>
          <w:numId w:val="4"/>
        </w:numPr>
        <w:bidi w:val="0"/>
        <w:spacing w:before="100" w:beforeAutospacing="1" w:after="100" w:afterAutospacing="1" w:line="240" w:lineRule="auto"/>
        <w:jc w:val="both"/>
        <w:rPr>
          <w:rFonts w:ascii="Courier New" w:eastAsia="Courier New" w:hAnsi="Courier New" w:cs="Courier New"/>
          <w:b/>
        </w:rPr>
      </w:pPr>
      <w:r w:rsidRPr="00BE77DE">
        <w:rPr>
          <w:rFonts w:ascii="Courier New" w:eastAsia="Courier New" w:hAnsi="Courier New" w:cs="Courier New"/>
          <w:b/>
        </w:rPr>
        <w:t xml:space="preserve">Router(dhcp-config)# default-router </w:t>
      </w:r>
      <w:r w:rsidRPr="00453849">
        <w:rPr>
          <w:rFonts w:ascii="Courier New" w:eastAsia="Courier New" w:hAnsi="Courier New" w:cs="Courier New"/>
          <w:b/>
          <w:u w:val="single"/>
        </w:rPr>
        <w:t>IPaddress</w:t>
      </w:r>
    </w:p>
    <w:p w14:paraId="59D39D31" w14:textId="77777777" w:rsidR="006F02AD" w:rsidRPr="00C54888" w:rsidRDefault="006F02AD" w:rsidP="00B50BB3">
      <w:pPr>
        <w:pStyle w:val="ListParagraph"/>
        <w:numPr>
          <w:ilvl w:val="0"/>
          <w:numId w:val="3"/>
        </w:numPr>
        <w:bidi w:val="0"/>
        <w:spacing w:after="100" w:afterAutospacing="1" w:line="240" w:lineRule="auto"/>
        <w:jc w:val="both"/>
        <w:rPr>
          <w:rFonts w:asciiTheme="minorHAnsi" w:hAnsiTheme="minorHAnsi"/>
          <w:color w:val="000000"/>
          <w:shd w:val="clear" w:color="auto" w:fill="FFFFFF"/>
        </w:rPr>
      </w:pPr>
      <w:r w:rsidRPr="00C54888">
        <w:rPr>
          <w:rFonts w:asciiTheme="minorHAnsi" w:hAnsiTheme="minorHAnsi"/>
          <w:color w:val="000000"/>
          <w:shd w:val="clear" w:color="auto" w:fill="FFFFFF"/>
        </w:rPr>
        <w:t>Specifies the IP address of the default router for a DHCP client</w:t>
      </w:r>
    </w:p>
    <w:p w14:paraId="465570CD" w14:textId="77777777" w:rsidR="008274CA" w:rsidRDefault="008274CA" w:rsidP="008274CA">
      <w:pPr>
        <w:pStyle w:val="ListParagraph"/>
        <w:bidi w:val="0"/>
        <w:spacing w:before="100" w:beforeAutospacing="1" w:after="100" w:afterAutospacing="1"/>
        <w:ind w:left="450"/>
        <w:jc w:val="both"/>
        <w:rPr>
          <w:rFonts w:ascii="Arial" w:eastAsia="Arial" w:hAnsi="Arial"/>
          <w:b/>
          <w:sz w:val="24"/>
          <w:szCs w:val="24"/>
        </w:rPr>
      </w:pPr>
    </w:p>
    <w:p w14:paraId="26424189" w14:textId="1C9E44C6" w:rsidR="006F02AD" w:rsidRPr="008274CA" w:rsidRDefault="006F02AD" w:rsidP="008274CA">
      <w:pPr>
        <w:pStyle w:val="ListParagraph"/>
        <w:numPr>
          <w:ilvl w:val="0"/>
          <w:numId w:val="8"/>
        </w:numPr>
        <w:bidi w:val="0"/>
        <w:jc w:val="both"/>
        <w:rPr>
          <w:rFonts w:ascii="Arial" w:hAnsi="Arial"/>
          <w:b/>
          <w:bCs/>
          <w:color w:val="000000"/>
          <w:sz w:val="24"/>
          <w:szCs w:val="24"/>
        </w:rPr>
      </w:pPr>
      <w:r w:rsidRPr="008274CA">
        <w:rPr>
          <w:rFonts w:ascii="Arial" w:hAnsi="Arial"/>
          <w:b/>
          <w:bCs/>
          <w:color w:val="000000"/>
          <w:sz w:val="24"/>
          <w:szCs w:val="24"/>
        </w:rPr>
        <w:t>Configure R</w:t>
      </w:r>
      <w:r w:rsidR="009A0F18">
        <w:rPr>
          <w:rFonts w:ascii="Arial" w:hAnsi="Arial"/>
          <w:b/>
          <w:bCs/>
          <w:color w:val="000000"/>
          <w:sz w:val="24"/>
          <w:szCs w:val="24"/>
        </w:rPr>
        <w:t>outer0</w:t>
      </w:r>
      <w:r w:rsidRPr="008274CA">
        <w:rPr>
          <w:rFonts w:ascii="Arial" w:hAnsi="Arial"/>
          <w:b/>
          <w:bCs/>
          <w:color w:val="000000"/>
          <w:sz w:val="24"/>
          <w:szCs w:val="24"/>
        </w:rPr>
        <w:t xml:space="preserve"> as DHCP Server</w:t>
      </w:r>
    </w:p>
    <w:p w14:paraId="56D8EB5A" w14:textId="6EA01F1F" w:rsidR="006F02AD" w:rsidRPr="007D2DF0" w:rsidRDefault="006F02AD" w:rsidP="00B50BB3">
      <w:pPr>
        <w:jc w:val="both"/>
        <w:rPr>
          <w:rFonts w:ascii="Arial" w:hAnsi="Arial"/>
          <w:b/>
          <w:bCs/>
          <w:color w:val="000000"/>
          <w:sz w:val="21"/>
        </w:rPr>
      </w:pPr>
      <w:r w:rsidRPr="007D2DF0">
        <w:rPr>
          <w:rFonts w:ascii="Arial" w:hAnsi="Arial"/>
          <w:b/>
          <w:bCs/>
          <w:color w:val="000000"/>
          <w:sz w:val="21"/>
        </w:rPr>
        <w:t>PC</w:t>
      </w:r>
      <w:r w:rsidR="00E3072D">
        <w:rPr>
          <w:rFonts w:ascii="Arial" w:hAnsi="Arial"/>
          <w:b/>
          <w:bCs/>
          <w:color w:val="000000"/>
          <w:sz w:val="21"/>
        </w:rPr>
        <w:t>0</w:t>
      </w:r>
      <w:r w:rsidRPr="007D2DF0">
        <w:rPr>
          <w:rFonts w:ascii="Arial" w:hAnsi="Arial"/>
          <w:b/>
          <w:bCs/>
          <w:color w:val="000000"/>
          <w:sz w:val="21"/>
        </w:rPr>
        <w:t xml:space="preserve"> address should be one of the </w:t>
      </w:r>
      <w:r w:rsidR="003210CE" w:rsidRPr="003210CE">
        <w:rPr>
          <w:rFonts w:asciiTheme="minorHAnsi" w:hAnsiTheme="minorHAnsi"/>
          <w:b/>
          <w:bCs/>
          <w:color w:val="000000"/>
          <w:sz w:val="24"/>
          <w:szCs w:val="24"/>
        </w:rPr>
        <w:t>192.168.1.0/24</w:t>
      </w:r>
      <w:r w:rsidR="003210CE">
        <w:rPr>
          <w:rFonts w:asciiTheme="minorHAnsi" w:hAnsiTheme="minorHAnsi"/>
          <w:color w:val="000000"/>
          <w:sz w:val="24"/>
          <w:szCs w:val="24"/>
        </w:rPr>
        <w:t xml:space="preserve"> </w:t>
      </w:r>
      <w:r w:rsidRPr="007D2DF0">
        <w:rPr>
          <w:rFonts w:ascii="Arial" w:hAnsi="Arial"/>
          <w:b/>
          <w:bCs/>
          <w:color w:val="000000"/>
          <w:sz w:val="21"/>
        </w:rPr>
        <w:t>subnet addresses.</w:t>
      </w:r>
    </w:p>
    <w:p w14:paraId="5AC9B994" w14:textId="5A71D317" w:rsidR="006F02AD" w:rsidRPr="007D2DF0" w:rsidRDefault="006F02AD" w:rsidP="00B50BB3">
      <w:pPr>
        <w:jc w:val="both"/>
        <w:rPr>
          <w:rFonts w:ascii="Arial" w:hAnsi="Arial"/>
          <w:b/>
          <w:bCs/>
          <w:color w:val="000000"/>
          <w:sz w:val="21"/>
        </w:rPr>
      </w:pPr>
      <w:r w:rsidRPr="007D2DF0">
        <w:rPr>
          <w:rFonts w:ascii="Arial" w:hAnsi="Arial"/>
          <w:b/>
          <w:bCs/>
          <w:color w:val="000000"/>
          <w:sz w:val="21"/>
        </w:rPr>
        <w:t>PC</w:t>
      </w:r>
      <w:r w:rsidR="00E3072D">
        <w:rPr>
          <w:rFonts w:ascii="Arial" w:hAnsi="Arial"/>
          <w:b/>
          <w:bCs/>
          <w:color w:val="000000"/>
          <w:sz w:val="21"/>
        </w:rPr>
        <w:t>1 and PC2</w:t>
      </w:r>
      <w:r w:rsidRPr="007D2DF0">
        <w:rPr>
          <w:rFonts w:ascii="Arial" w:hAnsi="Arial"/>
          <w:b/>
          <w:bCs/>
          <w:color w:val="000000"/>
          <w:sz w:val="21"/>
        </w:rPr>
        <w:t xml:space="preserve"> address</w:t>
      </w:r>
      <w:r w:rsidR="00E3072D">
        <w:rPr>
          <w:rFonts w:ascii="Arial" w:hAnsi="Arial"/>
          <w:b/>
          <w:bCs/>
          <w:color w:val="000000"/>
          <w:sz w:val="21"/>
        </w:rPr>
        <w:t>es</w:t>
      </w:r>
      <w:r w:rsidRPr="007D2DF0">
        <w:rPr>
          <w:rFonts w:ascii="Arial" w:hAnsi="Arial"/>
          <w:b/>
          <w:bCs/>
          <w:color w:val="000000"/>
          <w:sz w:val="21"/>
        </w:rPr>
        <w:t xml:space="preserve"> should be one of the </w:t>
      </w:r>
      <w:r w:rsidR="003210CE" w:rsidRPr="003210CE">
        <w:rPr>
          <w:rFonts w:asciiTheme="minorHAnsi" w:hAnsiTheme="minorHAnsi"/>
          <w:b/>
          <w:bCs/>
          <w:color w:val="000000"/>
          <w:sz w:val="24"/>
          <w:szCs w:val="24"/>
        </w:rPr>
        <w:t>192.168.</w:t>
      </w:r>
      <w:r w:rsidR="00E3072D">
        <w:rPr>
          <w:rFonts w:asciiTheme="minorHAnsi" w:hAnsiTheme="minorHAnsi"/>
          <w:b/>
          <w:bCs/>
          <w:color w:val="000000"/>
          <w:sz w:val="24"/>
          <w:szCs w:val="24"/>
        </w:rPr>
        <w:t>2</w:t>
      </w:r>
      <w:r w:rsidR="003210CE" w:rsidRPr="003210CE">
        <w:rPr>
          <w:rFonts w:asciiTheme="minorHAnsi" w:hAnsiTheme="minorHAnsi"/>
          <w:b/>
          <w:bCs/>
          <w:color w:val="000000"/>
          <w:sz w:val="24"/>
          <w:szCs w:val="24"/>
        </w:rPr>
        <w:t>.0/24</w:t>
      </w:r>
      <w:r w:rsidR="003210CE" w:rsidRPr="00C54888">
        <w:rPr>
          <w:rFonts w:asciiTheme="minorHAnsi" w:hAnsiTheme="minorHAnsi"/>
          <w:color w:val="000000"/>
          <w:sz w:val="24"/>
          <w:szCs w:val="24"/>
        </w:rPr>
        <w:t xml:space="preserve"> </w:t>
      </w:r>
      <w:r w:rsidRPr="007D2DF0">
        <w:rPr>
          <w:rFonts w:ascii="Arial" w:hAnsi="Arial"/>
          <w:b/>
          <w:bCs/>
          <w:color w:val="000000"/>
          <w:sz w:val="21"/>
        </w:rPr>
        <w:t>subnet addresses.</w:t>
      </w:r>
    </w:p>
    <w:p w14:paraId="07E15376" w14:textId="77777777" w:rsidR="00D334ED" w:rsidRDefault="00D334ED" w:rsidP="00B50BB3">
      <w:pPr>
        <w:spacing w:before="9" w:line="100" w:lineRule="exact"/>
        <w:jc w:val="both"/>
        <w:rPr>
          <w:sz w:val="11"/>
          <w:szCs w:val="11"/>
        </w:rPr>
      </w:pPr>
    </w:p>
    <w:p w14:paraId="6A4B9089" w14:textId="727E209A" w:rsidR="00D334ED" w:rsidRPr="009F344B" w:rsidRDefault="00D334ED" w:rsidP="00B50BB3">
      <w:pPr>
        <w:numPr>
          <w:ilvl w:val="0"/>
          <w:numId w:val="5"/>
        </w:numPr>
        <w:spacing w:after="200" w:line="276" w:lineRule="auto"/>
        <w:jc w:val="both"/>
        <w:rPr>
          <w:rFonts w:asciiTheme="minorHAnsi" w:hAnsiTheme="minorHAnsi"/>
          <w:color w:val="000000"/>
          <w:sz w:val="24"/>
          <w:szCs w:val="24"/>
        </w:rPr>
      </w:pPr>
      <w:r w:rsidRPr="009F344B">
        <w:rPr>
          <w:rFonts w:asciiTheme="minorHAnsi" w:hAnsiTheme="minorHAnsi"/>
          <w:color w:val="000000"/>
          <w:sz w:val="24"/>
          <w:szCs w:val="24"/>
        </w:rPr>
        <w:t xml:space="preserve">Exclude the first </w:t>
      </w:r>
      <w:r w:rsidR="00163D2A">
        <w:rPr>
          <w:rFonts w:asciiTheme="minorHAnsi" w:hAnsiTheme="minorHAnsi"/>
          <w:color w:val="000000"/>
          <w:sz w:val="24"/>
          <w:szCs w:val="24"/>
        </w:rPr>
        <w:t>20</w:t>
      </w:r>
      <w:r w:rsidRPr="009F344B">
        <w:rPr>
          <w:rFonts w:asciiTheme="minorHAnsi" w:hAnsiTheme="minorHAnsi"/>
          <w:color w:val="000000"/>
          <w:sz w:val="24"/>
          <w:szCs w:val="24"/>
        </w:rPr>
        <w:t xml:space="preserve"> IP addresses from each pool for the LANs attached to R</w:t>
      </w:r>
      <w:r w:rsidR="007A1789">
        <w:rPr>
          <w:rFonts w:asciiTheme="minorHAnsi" w:hAnsiTheme="minorHAnsi"/>
          <w:color w:val="000000"/>
          <w:sz w:val="24"/>
          <w:szCs w:val="24"/>
        </w:rPr>
        <w:t>0</w:t>
      </w:r>
      <w:r w:rsidRPr="009F344B">
        <w:rPr>
          <w:rFonts w:asciiTheme="minorHAnsi" w:hAnsiTheme="minorHAnsi"/>
          <w:color w:val="000000"/>
          <w:sz w:val="24"/>
          <w:szCs w:val="24"/>
        </w:rPr>
        <w:t>.</w:t>
      </w:r>
      <w:r w:rsidRPr="00D334ED">
        <w:rPr>
          <w:rFonts w:asciiTheme="minorHAnsi" w:hAnsiTheme="minorHAnsi"/>
          <w:color w:val="000000"/>
          <w:sz w:val="24"/>
          <w:szCs w:val="24"/>
        </w:rPr>
        <w:t xml:space="preserve"> </w:t>
      </w:r>
      <w:r w:rsidRPr="006F02AD">
        <w:rPr>
          <w:rFonts w:asciiTheme="minorHAnsi" w:hAnsiTheme="minorHAnsi"/>
          <w:color w:val="000000"/>
          <w:sz w:val="24"/>
          <w:szCs w:val="24"/>
        </w:rPr>
        <w:t>These addresses will not be assigned to any DHCP clients</w:t>
      </w:r>
      <w:r>
        <w:rPr>
          <w:rFonts w:asciiTheme="minorHAnsi" w:hAnsiTheme="minorHAnsi"/>
          <w:color w:val="000000"/>
          <w:sz w:val="24"/>
          <w:szCs w:val="24"/>
        </w:rPr>
        <w:t>:</w:t>
      </w:r>
    </w:p>
    <w:p w14:paraId="6FF4BA39" w14:textId="5886C454" w:rsidR="00D334ED" w:rsidRPr="001C38A8" w:rsidRDefault="00B50BB3" w:rsidP="00B50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5"/>
        <w:jc w:val="both"/>
        <w:rPr>
          <w:rFonts w:ascii="Arial" w:hAnsi="Arial"/>
          <w:b/>
          <w:bCs/>
          <w:sz w:val="21"/>
          <w:szCs w:val="21"/>
        </w:rPr>
      </w:pPr>
      <w:r>
        <w:rPr>
          <w:rFonts w:ascii="Arial" w:hAnsi="Arial"/>
          <w:b/>
          <w:bCs/>
          <w:sz w:val="21"/>
          <w:szCs w:val="21"/>
        </w:rPr>
        <w:tab/>
      </w:r>
      <w:r w:rsidR="00D334ED" w:rsidRPr="001C38A8">
        <w:rPr>
          <w:rFonts w:ascii="Arial" w:hAnsi="Arial"/>
          <w:b/>
          <w:bCs/>
          <w:sz w:val="21"/>
          <w:szCs w:val="21"/>
        </w:rPr>
        <w:t>R</w:t>
      </w:r>
      <w:r w:rsidR="00037848">
        <w:rPr>
          <w:rFonts w:ascii="Arial" w:hAnsi="Arial"/>
          <w:b/>
          <w:bCs/>
          <w:sz w:val="21"/>
          <w:szCs w:val="21"/>
        </w:rPr>
        <w:t>0</w:t>
      </w:r>
      <w:r w:rsidR="00D334ED" w:rsidRPr="001C38A8">
        <w:rPr>
          <w:rFonts w:ascii="Arial" w:hAnsi="Arial"/>
          <w:b/>
          <w:bCs/>
          <w:sz w:val="21"/>
          <w:szCs w:val="21"/>
        </w:rPr>
        <w:t>(config)#</w:t>
      </w:r>
      <w:r w:rsidR="00D334ED">
        <w:rPr>
          <w:rFonts w:ascii="Arial" w:hAnsi="Arial"/>
          <w:b/>
          <w:bCs/>
          <w:sz w:val="21"/>
          <w:szCs w:val="21"/>
        </w:rPr>
        <w:t xml:space="preserve"> </w:t>
      </w:r>
      <w:r w:rsidR="004A1506">
        <w:t>ip dhcp excluded-address 192.168.1.1 192.168.1.16</w:t>
      </w:r>
    </w:p>
    <w:p w14:paraId="5F957AD6" w14:textId="3D5EAFDF" w:rsidR="00D334ED" w:rsidRDefault="00B50BB3" w:rsidP="0003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5"/>
        <w:jc w:val="both"/>
      </w:pPr>
      <w:r>
        <w:rPr>
          <w:rFonts w:ascii="Arial" w:hAnsi="Arial"/>
          <w:b/>
          <w:bCs/>
          <w:sz w:val="21"/>
          <w:szCs w:val="21"/>
        </w:rPr>
        <w:tab/>
      </w:r>
      <w:r w:rsidR="00D334ED" w:rsidRPr="001C38A8">
        <w:rPr>
          <w:rFonts w:ascii="Arial" w:hAnsi="Arial"/>
          <w:b/>
          <w:bCs/>
          <w:sz w:val="21"/>
          <w:szCs w:val="21"/>
        </w:rPr>
        <w:t>R</w:t>
      </w:r>
      <w:r w:rsidR="00037848">
        <w:rPr>
          <w:rFonts w:ascii="Arial" w:hAnsi="Arial"/>
          <w:b/>
          <w:bCs/>
          <w:sz w:val="21"/>
          <w:szCs w:val="21"/>
        </w:rPr>
        <w:t>0</w:t>
      </w:r>
      <w:r w:rsidR="00D334ED" w:rsidRPr="001C38A8">
        <w:rPr>
          <w:rFonts w:ascii="Arial" w:hAnsi="Arial"/>
          <w:b/>
          <w:bCs/>
          <w:sz w:val="21"/>
          <w:szCs w:val="21"/>
        </w:rPr>
        <w:t>(config)#</w:t>
      </w:r>
      <w:r w:rsidR="00D334ED">
        <w:rPr>
          <w:rFonts w:ascii="Arial" w:hAnsi="Arial"/>
          <w:b/>
          <w:bCs/>
          <w:sz w:val="21"/>
          <w:szCs w:val="21"/>
        </w:rPr>
        <w:t xml:space="preserve"> </w:t>
      </w:r>
      <w:r w:rsidR="004A1506">
        <w:t>ip dhcp excluded-address 192.168.</w:t>
      </w:r>
      <w:r w:rsidR="004A1506">
        <w:t>2</w:t>
      </w:r>
      <w:r w:rsidR="004A1506">
        <w:t>.1 192.168.</w:t>
      </w:r>
      <w:r w:rsidR="004A1506">
        <w:t>2</w:t>
      </w:r>
      <w:r w:rsidR="004A1506">
        <w:t>.16</w:t>
      </w:r>
    </w:p>
    <w:p w14:paraId="748DC26B" w14:textId="7D687CDA" w:rsidR="004A1506" w:rsidRDefault="004A1506" w:rsidP="0003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5"/>
        <w:jc w:val="both"/>
        <w:rPr>
          <w:rFonts w:ascii="Arial" w:hAnsi="Arial"/>
          <w:b/>
          <w:bCs/>
          <w:sz w:val="21"/>
          <w:szCs w:val="21"/>
        </w:rPr>
      </w:pPr>
    </w:p>
    <w:p w14:paraId="2C8AAC4F" w14:textId="4BEE00DD" w:rsidR="004A1506" w:rsidRPr="00037848" w:rsidRDefault="004A1506" w:rsidP="0003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5"/>
        <w:jc w:val="both"/>
        <w:rPr>
          <w:rFonts w:ascii="Arial" w:hAnsi="Arial"/>
          <w:b/>
          <w:bCs/>
          <w:sz w:val="21"/>
          <w:szCs w:val="21"/>
        </w:rPr>
      </w:pPr>
      <w:r>
        <w:rPr>
          <w:noProof/>
        </w:rPr>
        <w:lastRenderedPageBreak/>
        <w:drawing>
          <wp:inline distT="0" distB="0" distL="0" distR="0" wp14:anchorId="04A3F701" wp14:editId="0BD9010F">
            <wp:extent cx="60960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6000" cy="3598545"/>
                    </a:xfrm>
                    <a:prstGeom prst="rect">
                      <a:avLst/>
                    </a:prstGeom>
                  </pic:spPr>
                </pic:pic>
              </a:graphicData>
            </a:graphic>
          </wp:inline>
        </w:drawing>
      </w:r>
    </w:p>
    <w:p w14:paraId="5206499C" w14:textId="566787D5" w:rsidR="00264416" w:rsidRPr="004A1506" w:rsidRDefault="00B50BB3" w:rsidP="004A1506">
      <w:pPr>
        <w:numPr>
          <w:ilvl w:val="0"/>
          <w:numId w:val="5"/>
        </w:numPr>
        <w:spacing w:after="200" w:line="276" w:lineRule="auto"/>
        <w:jc w:val="both"/>
        <w:rPr>
          <w:rFonts w:asciiTheme="minorHAnsi" w:hAnsiTheme="minorHAnsi"/>
          <w:color w:val="000000"/>
          <w:sz w:val="24"/>
          <w:szCs w:val="24"/>
        </w:rPr>
      </w:pPr>
      <w:r w:rsidRPr="004A1506">
        <w:rPr>
          <w:rFonts w:asciiTheme="minorHAnsi" w:hAnsiTheme="minorHAnsi"/>
          <w:color w:val="000000"/>
          <w:sz w:val="24"/>
          <w:szCs w:val="24"/>
        </w:rPr>
        <w:t>Configure two pools for the 192.168.1.0/24 and 192.168.</w:t>
      </w:r>
      <w:r w:rsidR="00F45BFE" w:rsidRPr="004A1506">
        <w:rPr>
          <w:rFonts w:asciiTheme="minorHAnsi" w:hAnsiTheme="minorHAnsi"/>
          <w:color w:val="000000"/>
          <w:sz w:val="24"/>
          <w:szCs w:val="24"/>
        </w:rPr>
        <w:t>2</w:t>
      </w:r>
      <w:r w:rsidRPr="004A1506">
        <w:rPr>
          <w:rFonts w:asciiTheme="minorHAnsi" w:hAnsiTheme="minorHAnsi"/>
          <w:color w:val="000000"/>
          <w:sz w:val="24"/>
          <w:szCs w:val="24"/>
        </w:rPr>
        <w:t>.0/24</w:t>
      </w:r>
      <w:r w:rsidR="009A0F18" w:rsidRPr="004A1506">
        <w:rPr>
          <w:rFonts w:asciiTheme="minorHAnsi" w:hAnsiTheme="minorHAnsi"/>
          <w:color w:val="000000"/>
          <w:sz w:val="24"/>
          <w:szCs w:val="24"/>
        </w:rPr>
        <w:t>,</w:t>
      </w:r>
      <w:r w:rsidR="00F45BFE" w:rsidRPr="004A1506">
        <w:rPr>
          <w:rFonts w:asciiTheme="minorHAnsi" w:hAnsiTheme="minorHAnsi"/>
          <w:color w:val="000000"/>
          <w:sz w:val="24"/>
          <w:szCs w:val="24"/>
        </w:rPr>
        <w:t xml:space="preserve"> </w:t>
      </w:r>
      <w:r w:rsidR="009A0F18" w:rsidRPr="004A1506">
        <w:rPr>
          <w:rFonts w:asciiTheme="minorHAnsi" w:hAnsiTheme="minorHAnsi"/>
          <w:color w:val="000000"/>
          <w:sz w:val="24"/>
          <w:szCs w:val="24"/>
        </w:rPr>
        <w:t>following these</w:t>
      </w:r>
      <w:r w:rsidR="008274CA" w:rsidRPr="004A1506">
        <w:rPr>
          <w:rFonts w:asciiTheme="minorHAnsi" w:hAnsiTheme="minorHAnsi"/>
          <w:color w:val="000000"/>
          <w:sz w:val="24"/>
          <w:szCs w:val="24"/>
        </w:rPr>
        <w:t xml:space="preserve"> steps</w:t>
      </w:r>
      <w:r w:rsidR="00A2579F" w:rsidRPr="004A1506">
        <w:rPr>
          <w:rFonts w:asciiTheme="minorHAnsi" w:hAnsiTheme="minorHAnsi"/>
          <w:color w:val="000000"/>
          <w:sz w:val="24"/>
          <w:szCs w:val="24"/>
        </w:rPr>
        <w:t>:</w:t>
      </w:r>
    </w:p>
    <w:p w14:paraId="0F12C9E6" w14:textId="442F4EE8" w:rsidR="00A2579F" w:rsidRDefault="004A1506" w:rsidP="00A2579F">
      <w:pPr>
        <w:spacing w:after="200" w:line="276" w:lineRule="auto"/>
        <w:jc w:val="both"/>
        <w:rPr>
          <w:rFonts w:asciiTheme="minorHAnsi" w:hAnsiTheme="minorHAnsi"/>
          <w:color w:val="000000"/>
          <w:sz w:val="24"/>
          <w:szCs w:val="24"/>
        </w:rPr>
      </w:pPr>
      <w:r>
        <w:rPr>
          <w:noProof/>
        </w:rPr>
        <w:drawing>
          <wp:inline distT="0" distB="0" distL="0" distR="0" wp14:anchorId="65F2FD56" wp14:editId="203FCC2A">
            <wp:extent cx="6096000" cy="3275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000" cy="3275965"/>
                    </a:xfrm>
                    <a:prstGeom prst="rect">
                      <a:avLst/>
                    </a:prstGeom>
                  </pic:spPr>
                </pic:pic>
              </a:graphicData>
            </a:graphic>
          </wp:inline>
        </w:drawing>
      </w:r>
    </w:p>
    <w:p w14:paraId="25A660DE" w14:textId="4A882AB1" w:rsidR="00A2579F" w:rsidRDefault="00A2579F" w:rsidP="00A2579F">
      <w:pPr>
        <w:spacing w:after="200" w:line="276" w:lineRule="auto"/>
        <w:jc w:val="both"/>
        <w:rPr>
          <w:rFonts w:asciiTheme="minorHAnsi" w:hAnsiTheme="minorHAnsi"/>
          <w:color w:val="000000"/>
          <w:sz w:val="24"/>
          <w:szCs w:val="24"/>
        </w:rPr>
      </w:pPr>
    </w:p>
    <w:p w14:paraId="64DAB46C" w14:textId="35487132" w:rsidR="004A1506" w:rsidRDefault="004A1506" w:rsidP="00A2579F">
      <w:pPr>
        <w:spacing w:after="200" w:line="276" w:lineRule="auto"/>
        <w:jc w:val="both"/>
        <w:rPr>
          <w:rFonts w:asciiTheme="minorHAnsi" w:hAnsiTheme="minorHAnsi"/>
          <w:color w:val="000000"/>
          <w:sz w:val="24"/>
          <w:szCs w:val="24"/>
        </w:rPr>
      </w:pPr>
    </w:p>
    <w:p w14:paraId="372B5C76" w14:textId="77777777" w:rsidR="004A1506" w:rsidRDefault="004A1506" w:rsidP="00A2579F">
      <w:pPr>
        <w:spacing w:after="200" w:line="276" w:lineRule="auto"/>
        <w:jc w:val="both"/>
        <w:rPr>
          <w:rFonts w:asciiTheme="minorHAnsi" w:hAnsiTheme="minorHAnsi"/>
          <w:color w:val="000000"/>
          <w:sz w:val="24"/>
          <w:szCs w:val="24"/>
        </w:rPr>
      </w:pPr>
    </w:p>
    <w:p w14:paraId="5332A87E" w14:textId="77777777" w:rsidR="00A2579F" w:rsidRPr="009A0F18" w:rsidRDefault="00A2579F" w:rsidP="00A2579F">
      <w:pPr>
        <w:spacing w:after="200" w:line="276" w:lineRule="auto"/>
        <w:jc w:val="both"/>
        <w:rPr>
          <w:rFonts w:asciiTheme="minorHAnsi" w:hAnsiTheme="minorHAnsi"/>
          <w:color w:val="000000"/>
          <w:sz w:val="24"/>
          <w:szCs w:val="24"/>
        </w:rPr>
      </w:pPr>
    </w:p>
    <w:p w14:paraId="736D3722" w14:textId="77777777" w:rsidR="00037848" w:rsidRDefault="00B50BB3" w:rsidP="00037848">
      <w:pPr>
        <w:pStyle w:val="ListParagraph"/>
        <w:numPr>
          <w:ilvl w:val="0"/>
          <w:numId w:val="10"/>
        </w:numPr>
        <w:bidi w:val="0"/>
        <w:jc w:val="both"/>
        <w:rPr>
          <w:rFonts w:ascii="Arial" w:hAnsi="Arial"/>
          <w:b/>
          <w:bCs/>
          <w:sz w:val="24"/>
          <w:szCs w:val="24"/>
        </w:rPr>
      </w:pPr>
      <w:r w:rsidRPr="009A0F18">
        <w:rPr>
          <w:rFonts w:ascii="Arial" w:hAnsi="Arial"/>
          <w:b/>
          <w:bCs/>
          <w:sz w:val="24"/>
          <w:szCs w:val="24"/>
        </w:rPr>
        <w:lastRenderedPageBreak/>
        <w:t>Pool1:</w:t>
      </w:r>
    </w:p>
    <w:p w14:paraId="5CD61270" w14:textId="7508F35D" w:rsidR="00B50BB3" w:rsidRPr="00037848" w:rsidRDefault="00B50BB3" w:rsidP="00037848">
      <w:pPr>
        <w:pStyle w:val="ListParagraph"/>
        <w:numPr>
          <w:ilvl w:val="0"/>
          <w:numId w:val="12"/>
        </w:numPr>
        <w:bidi w:val="0"/>
        <w:jc w:val="both"/>
        <w:rPr>
          <w:rFonts w:ascii="Arial" w:hAnsi="Arial"/>
          <w:b/>
          <w:bCs/>
          <w:sz w:val="24"/>
          <w:szCs w:val="24"/>
        </w:rPr>
      </w:pPr>
      <w:r w:rsidRPr="00037848">
        <w:rPr>
          <w:rFonts w:ascii="Arial" w:hAnsi="Arial"/>
          <w:sz w:val="24"/>
          <w:szCs w:val="24"/>
        </w:rPr>
        <w:t xml:space="preserve">Name the pool as </w:t>
      </w:r>
      <w:r w:rsidR="009A0F18" w:rsidRPr="00163D2A">
        <w:rPr>
          <w:rFonts w:ascii="Arial" w:hAnsi="Arial"/>
          <w:b/>
          <w:bCs/>
          <w:sz w:val="24"/>
          <w:szCs w:val="24"/>
        </w:rPr>
        <w:t>R0Lan1</w:t>
      </w:r>
    </w:p>
    <w:p w14:paraId="39A51953" w14:textId="204FAE35" w:rsidR="00B50BB3" w:rsidRDefault="00B50BB3" w:rsidP="004A1506">
      <w:pPr>
        <w:ind w:left="180" w:firstLine="720"/>
        <w:jc w:val="both"/>
        <w:rPr>
          <w:rFonts w:ascii="Arial" w:hAnsi="Arial"/>
          <w:b/>
          <w:bCs/>
          <w:sz w:val="21"/>
          <w:szCs w:val="21"/>
        </w:rPr>
      </w:pPr>
      <w:r w:rsidRPr="001C38A8">
        <w:rPr>
          <w:rFonts w:ascii="Arial" w:hAnsi="Arial"/>
          <w:b/>
          <w:bCs/>
          <w:sz w:val="21"/>
          <w:szCs w:val="21"/>
        </w:rPr>
        <w:t>R</w:t>
      </w:r>
      <w:r w:rsidR="00037848">
        <w:rPr>
          <w:rFonts w:ascii="Arial" w:hAnsi="Arial"/>
          <w:b/>
          <w:bCs/>
          <w:sz w:val="21"/>
          <w:szCs w:val="21"/>
        </w:rPr>
        <w:t>0</w:t>
      </w:r>
      <w:r w:rsidRPr="001C38A8">
        <w:rPr>
          <w:rFonts w:ascii="Arial" w:hAnsi="Arial"/>
          <w:b/>
          <w:bCs/>
          <w:sz w:val="21"/>
          <w:szCs w:val="21"/>
        </w:rPr>
        <w:t>(config</w:t>
      </w:r>
      <w:r w:rsidR="004A1506">
        <w:rPr>
          <w:rFonts w:ascii="Arial" w:hAnsi="Arial"/>
          <w:b/>
          <w:bCs/>
          <w:sz w:val="21"/>
          <w:szCs w:val="21"/>
        </w:rPr>
        <w:t xml:space="preserve">)# </w:t>
      </w:r>
      <w:r w:rsidR="004A1506" w:rsidRPr="004A1506">
        <w:rPr>
          <w:color w:val="FF0000"/>
        </w:rPr>
        <w:t>ip dhcp pool R0Lan1</w:t>
      </w:r>
    </w:p>
    <w:p w14:paraId="75DC701F" w14:textId="24C64582" w:rsidR="004A1506" w:rsidRDefault="004A1506" w:rsidP="00037848">
      <w:pPr>
        <w:ind w:left="180" w:firstLine="720"/>
        <w:jc w:val="both"/>
        <w:rPr>
          <w:rFonts w:ascii="Arial" w:hAnsi="Arial"/>
          <w:b/>
          <w:bCs/>
          <w:sz w:val="21"/>
          <w:szCs w:val="21"/>
        </w:rPr>
      </w:pPr>
    </w:p>
    <w:p w14:paraId="65654399" w14:textId="29D79872" w:rsidR="004A1506" w:rsidRDefault="004A1506" w:rsidP="00037848">
      <w:pPr>
        <w:ind w:left="180" w:firstLine="720"/>
        <w:jc w:val="both"/>
        <w:rPr>
          <w:rFonts w:ascii="Arial" w:hAnsi="Arial"/>
          <w:b/>
          <w:bCs/>
          <w:sz w:val="21"/>
          <w:szCs w:val="21"/>
        </w:rPr>
      </w:pPr>
      <w:r>
        <w:rPr>
          <w:noProof/>
        </w:rPr>
        <w:drawing>
          <wp:inline distT="0" distB="0" distL="0" distR="0" wp14:anchorId="4F0008E8" wp14:editId="7BACAF09">
            <wp:extent cx="6096000" cy="3270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00" cy="3270885"/>
                    </a:xfrm>
                    <a:prstGeom prst="rect">
                      <a:avLst/>
                    </a:prstGeom>
                  </pic:spPr>
                </pic:pic>
              </a:graphicData>
            </a:graphic>
          </wp:inline>
        </w:drawing>
      </w:r>
    </w:p>
    <w:p w14:paraId="0DC966DD" w14:textId="164DD787" w:rsidR="00B50BB3" w:rsidRDefault="00B50BB3" w:rsidP="00037848">
      <w:pPr>
        <w:pStyle w:val="ListParagraph"/>
        <w:numPr>
          <w:ilvl w:val="0"/>
          <w:numId w:val="12"/>
        </w:numPr>
        <w:bidi w:val="0"/>
        <w:ind w:right="79"/>
        <w:jc w:val="both"/>
        <w:rPr>
          <w:rFonts w:asciiTheme="minorHAnsi" w:hAnsiTheme="minorHAnsi"/>
          <w:color w:val="000000"/>
          <w:sz w:val="24"/>
          <w:szCs w:val="24"/>
        </w:rPr>
      </w:pPr>
      <w:r w:rsidRPr="00037848">
        <w:rPr>
          <w:rFonts w:asciiTheme="minorHAnsi" w:hAnsiTheme="minorHAnsi"/>
          <w:b/>
          <w:bCs/>
          <w:color w:val="000000"/>
          <w:sz w:val="24"/>
          <w:szCs w:val="24"/>
        </w:rPr>
        <w:t xml:space="preserve">Now </w:t>
      </w:r>
      <w:r w:rsidRPr="00037848">
        <w:rPr>
          <w:rFonts w:asciiTheme="minorHAnsi" w:hAnsiTheme="minorHAnsi"/>
          <w:color w:val="000000"/>
          <w:sz w:val="24"/>
          <w:szCs w:val="24"/>
        </w:rPr>
        <w:t>Specify the subnet to use when assigning IP addresses. DHCP pools automatically associate with an interface based on the network statement. The router now acts as a DHCP server, handing out addresses in the 192.168.1.0/24</w:t>
      </w:r>
      <w:r w:rsidR="00F0256C" w:rsidRPr="00037848">
        <w:rPr>
          <w:rFonts w:asciiTheme="minorHAnsi" w:hAnsiTheme="minorHAnsi"/>
          <w:color w:val="000000"/>
          <w:sz w:val="24"/>
          <w:szCs w:val="24"/>
        </w:rPr>
        <w:t>.</w:t>
      </w:r>
    </w:p>
    <w:p w14:paraId="43520240" w14:textId="12EBEF88" w:rsidR="004A1506" w:rsidRPr="00037848" w:rsidRDefault="004A1506" w:rsidP="004A1506">
      <w:pPr>
        <w:pStyle w:val="ListParagraph"/>
        <w:bidi w:val="0"/>
        <w:ind w:left="630" w:right="79"/>
        <w:jc w:val="both"/>
        <w:rPr>
          <w:rFonts w:asciiTheme="minorHAnsi" w:hAnsiTheme="minorHAnsi"/>
          <w:color w:val="000000"/>
          <w:sz w:val="24"/>
          <w:szCs w:val="24"/>
        </w:rPr>
      </w:pPr>
      <w:r>
        <w:rPr>
          <w:noProof/>
        </w:rPr>
        <w:drawing>
          <wp:inline distT="0" distB="0" distL="0" distR="0" wp14:anchorId="0050FC7E" wp14:editId="3111DEB9">
            <wp:extent cx="6096000" cy="3183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000" cy="3183255"/>
                    </a:xfrm>
                    <a:prstGeom prst="rect">
                      <a:avLst/>
                    </a:prstGeom>
                  </pic:spPr>
                </pic:pic>
              </a:graphicData>
            </a:graphic>
          </wp:inline>
        </w:drawing>
      </w:r>
    </w:p>
    <w:p w14:paraId="00737CBD" w14:textId="56FC5BB3" w:rsidR="00037848" w:rsidRPr="00037848" w:rsidRDefault="00B50BB3" w:rsidP="00037848">
      <w:pPr>
        <w:ind w:firstLine="720"/>
        <w:jc w:val="both"/>
        <w:rPr>
          <w:rFonts w:ascii="Arial" w:hAnsi="Arial"/>
          <w:b/>
          <w:bCs/>
          <w:sz w:val="21"/>
          <w:szCs w:val="21"/>
        </w:rPr>
      </w:pPr>
      <w:r>
        <w:rPr>
          <w:rFonts w:ascii="Arial" w:hAnsi="Arial"/>
          <w:b/>
          <w:bCs/>
          <w:sz w:val="21"/>
          <w:szCs w:val="21"/>
        </w:rPr>
        <w:t>R</w:t>
      </w:r>
      <w:r w:rsidR="00037848">
        <w:rPr>
          <w:rFonts w:ascii="Arial" w:hAnsi="Arial"/>
          <w:b/>
          <w:bCs/>
          <w:sz w:val="21"/>
          <w:szCs w:val="21"/>
        </w:rPr>
        <w:t>0</w:t>
      </w:r>
      <w:r w:rsidRPr="008159F7">
        <w:rPr>
          <w:rFonts w:ascii="Arial" w:hAnsi="Arial"/>
          <w:b/>
          <w:bCs/>
          <w:sz w:val="21"/>
          <w:szCs w:val="21"/>
        </w:rPr>
        <w:t xml:space="preserve">(dhcp-config)# </w:t>
      </w:r>
      <w:r w:rsidR="004A1506" w:rsidRPr="004A1506">
        <w:rPr>
          <w:color w:val="FF0000"/>
        </w:rPr>
        <w:t>network 192.168.1.0 255.255.255.0</w:t>
      </w:r>
    </w:p>
    <w:p w14:paraId="6630826B" w14:textId="77777777" w:rsidR="004A1506" w:rsidRPr="004A1506" w:rsidRDefault="004A1506" w:rsidP="004A1506">
      <w:pPr>
        <w:pStyle w:val="ListParagraph"/>
        <w:bidi w:val="0"/>
        <w:ind w:left="630"/>
        <w:jc w:val="both"/>
        <w:rPr>
          <w:rFonts w:ascii="Arial" w:eastAsia="Arial" w:hAnsi="Arial"/>
        </w:rPr>
      </w:pPr>
    </w:p>
    <w:p w14:paraId="1004BC44" w14:textId="58A251FF" w:rsidR="004A1506" w:rsidRPr="004A1506" w:rsidRDefault="00B50BB3" w:rsidP="004A1506">
      <w:pPr>
        <w:pStyle w:val="ListParagraph"/>
        <w:numPr>
          <w:ilvl w:val="0"/>
          <w:numId w:val="12"/>
        </w:numPr>
        <w:bidi w:val="0"/>
        <w:jc w:val="both"/>
        <w:rPr>
          <w:rFonts w:ascii="Arial" w:eastAsia="Arial" w:hAnsi="Arial"/>
        </w:rPr>
      </w:pPr>
      <w:r w:rsidRPr="00037848">
        <w:rPr>
          <w:rFonts w:asciiTheme="minorHAnsi" w:hAnsiTheme="minorHAnsi"/>
          <w:b/>
          <w:bCs/>
          <w:color w:val="000000"/>
          <w:sz w:val="24"/>
          <w:szCs w:val="24"/>
        </w:rPr>
        <w:lastRenderedPageBreak/>
        <w:t>Now</w:t>
      </w:r>
      <w:r w:rsidRPr="00037848">
        <w:rPr>
          <w:rFonts w:ascii="Arial" w:hAnsi="Arial"/>
          <w:color w:val="000000"/>
        </w:rPr>
        <w:t xml:space="preserve"> </w:t>
      </w:r>
      <w:r w:rsidRPr="00037848">
        <w:rPr>
          <w:rFonts w:asciiTheme="minorHAnsi" w:hAnsiTheme="minorHAnsi"/>
          <w:color w:val="000000"/>
          <w:sz w:val="24"/>
          <w:szCs w:val="24"/>
        </w:rPr>
        <w:t>Configure the default router and domain name server for the network. Clients receive these settings via DHCP, along with an IP address.</w:t>
      </w:r>
    </w:p>
    <w:p w14:paraId="6E1EBD5C" w14:textId="2FFA8296" w:rsidR="004A1506" w:rsidRPr="004A1506" w:rsidRDefault="004A1506" w:rsidP="004A1506">
      <w:pPr>
        <w:ind w:left="270"/>
        <w:jc w:val="both"/>
        <w:rPr>
          <w:rFonts w:ascii="Arial" w:eastAsia="Arial" w:hAnsi="Arial"/>
        </w:rPr>
      </w:pPr>
      <w:r>
        <w:rPr>
          <w:noProof/>
        </w:rPr>
        <w:drawing>
          <wp:inline distT="0" distB="0" distL="0" distR="0" wp14:anchorId="38707FA5" wp14:editId="14BBE047">
            <wp:extent cx="6096000" cy="3348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348355"/>
                    </a:xfrm>
                    <a:prstGeom prst="rect">
                      <a:avLst/>
                    </a:prstGeom>
                  </pic:spPr>
                </pic:pic>
              </a:graphicData>
            </a:graphic>
          </wp:inline>
        </w:drawing>
      </w:r>
    </w:p>
    <w:p w14:paraId="4DAB7AD0" w14:textId="7F0E8F36" w:rsidR="00B50BB3" w:rsidRPr="00B50BB3" w:rsidRDefault="00B50BB3" w:rsidP="00846879">
      <w:pPr>
        <w:ind w:firstLine="720"/>
        <w:jc w:val="both"/>
        <w:rPr>
          <w:rFonts w:ascii="Arial" w:hAnsi="Arial"/>
          <w:b/>
          <w:bCs/>
          <w:sz w:val="21"/>
          <w:szCs w:val="21"/>
        </w:rPr>
      </w:pPr>
      <w:r>
        <w:rPr>
          <w:rFonts w:ascii="Arial" w:hAnsi="Arial"/>
          <w:b/>
          <w:bCs/>
          <w:sz w:val="21"/>
          <w:szCs w:val="21"/>
        </w:rPr>
        <w:t>R</w:t>
      </w:r>
      <w:r w:rsidR="00037848">
        <w:rPr>
          <w:rFonts w:ascii="Arial" w:hAnsi="Arial"/>
          <w:b/>
          <w:bCs/>
          <w:sz w:val="21"/>
          <w:szCs w:val="21"/>
        </w:rPr>
        <w:t>0</w:t>
      </w:r>
      <w:r>
        <w:rPr>
          <w:rFonts w:ascii="Arial" w:hAnsi="Arial"/>
          <w:b/>
          <w:bCs/>
          <w:sz w:val="21"/>
          <w:szCs w:val="21"/>
        </w:rPr>
        <w:t>(</w:t>
      </w:r>
      <w:r w:rsidRPr="008159F7">
        <w:rPr>
          <w:rFonts w:ascii="Arial" w:hAnsi="Arial"/>
          <w:b/>
          <w:bCs/>
          <w:sz w:val="21"/>
          <w:szCs w:val="21"/>
        </w:rPr>
        <w:t xml:space="preserve">dhcp-config)# </w:t>
      </w:r>
      <w:r w:rsidR="004A1506" w:rsidRPr="004A1506">
        <w:rPr>
          <w:color w:val="FF0000"/>
        </w:rPr>
        <w:t>default-router 192.168.1.1</w:t>
      </w:r>
    </w:p>
    <w:p w14:paraId="469357B3" w14:textId="159A39A6" w:rsidR="00B50BB3" w:rsidRPr="007D2DF0" w:rsidRDefault="00B50BB3" w:rsidP="004A1506">
      <w:pPr>
        <w:jc w:val="both"/>
        <w:rPr>
          <w:rFonts w:ascii="Arial" w:hAnsi="Arial"/>
          <w:sz w:val="24"/>
          <w:szCs w:val="24"/>
        </w:rPr>
      </w:pPr>
    </w:p>
    <w:p w14:paraId="78FDDF4E" w14:textId="2789F5D1" w:rsidR="00B50BB3" w:rsidRPr="009A0F18" w:rsidRDefault="00B50BB3" w:rsidP="009A0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Arial" w:hAnsi="Arial"/>
          <w:color w:val="000000"/>
        </w:rPr>
      </w:pPr>
      <w:r>
        <w:rPr>
          <w:rFonts w:ascii="Arial" w:eastAsia="Arial" w:hAnsi="Arial" w:cs="Arial"/>
          <w:b/>
          <w:bCs/>
        </w:rPr>
        <w:tab/>
        <w:t>Note</w:t>
      </w:r>
      <w:r w:rsidRPr="00B50BB3">
        <w:rPr>
          <w:rFonts w:ascii="Arial" w:eastAsia="Arial" w:hAnsi="Arial" w:cs="Arial"/>
          <w:b/>
          <w:bCs/>
        </w:rPr>
        <w:t>:</w:t>
      </w:r>
      <w:r>
        <w:rPr>
          <w:rFonts w:ascii="Arial" w:eastAsia="Arial" w:hAnsi="Arial" w:cs="Arial"/>
        </w:rPr>
        <w:t xml:space="preserve"> </w:t>
      </w:r>
      <w:r w:rsidRPr="00B50BB3">
        <w:rPr>
          <w:rFonts w:asciiTheme="minorHAnsi" w:hAnsiTheme="minorHAnsi"/>
          <w:color w:val="000000"/>
          <w:sz w:val="24"/>
          <w:szCs w:val="24"/>
        </w:rPr>
        <w:t xml:space="preserve">There is not a DNS server now. You are configuring the command for practice only </w:t>
      </w:r>
      <w:r>
        <w:rPr>
          <w:rFonts w:asciiTheme="minorHAnsi" w:hAnsiTheme="minorHAnsi"/>
          <w:color w:val="000000"/>
          <w:sz w:val="24"/>
          <w:szCs w:val="24"/>
        </w:rPr>
        <w:t xml:space="preserve">  </w:t>
      </w:r>
      <w:r w:rsidRPr="00B50BB3">
        <w:rPr>
          <w:rFonts w:asciiTheme="minorHAnsi" w:hAnsiTheme="minorHAnsi"/>
          <w:color w:val="000000"/>
          <w:sz w:val="24"/>
          <w:szCs w:val="24"/>
        </w:rPr>
        <w:t xml:space="preserve">use for </w:t>
      </w:r>
      <w:r w:rsidR="005F27D2" w:rsidRPr="00B50BB3">
        <w:rPr>
          <w:rFonts w:asciiTheme="minorHAnsi" w:hAnsiTheme="minorHAnsi"/>
          <w:color w:val="000000"/>
          <w:sz w:val="24"/>
          <w:szCs w:val="24"/>
        </w:rPr>
        <w:t>example:</w:t>
      </w:r>
      <w:r w:rsidRPr="00B50BB3">
        <w:rPr>
          <w:rFonts w:asciiTheme="minorHAnsi" w:hAnsiTheme="minorHAnsi"/>
          <w:color w:val="000000"/>
          <w:sz w:val="24"/>
          <w:szCs w:val="24"/>
        </w:rPr>
        <w:t xml:space="preserve"> 192.168.1.5 as DNS server’s IP.</w:t>
      </w:r>
    </w:p>
    <w:p w14:paraId="3E6CA96C" w14:textId="77777777" w:rsidR="00B50BB3" w:rsidRPr="009A0F18" w:rsidRDefault="00B50BB3" w:rsidP="009A0F18">
      <w:pPr>
        <w:pStyle w:val="ListParagraph"/>
        <w:numPr>
          <w:ilvl w:val="0"/>
          <w:numId w:val="10"/>
        </w:numPr>
        <w:bidi w:val="0"/>
        <w:jc w:val="both"/>
        <w:rPr>
          <w:rFonts w:ascii="Arial" w:hAnsi="Arial"/>
          <w:b/>
          <w:bCs/>
          <w:sz w:val="24"/>
          <w:szCs w:val="24"/>
        </w:rPr>
      </w:pPr>
      <w:r w:rsidRPr="009A0F18">
        <w:rPr>
          <w:rFonts w:ascii="Arial" w:hAnsi="Arial"/>
          <w:b/>
          <w:bCs/>
          <w:sz w:val="24"/>
          <w:szCs w:val="24"/>
        </w:rPr>
        <w:t>Pool2:</w:t>
      </w:r>
    </w:p>
    <w:p w14:paraId="69AC7843" w14:textId="20C45DBE" w:rsidR="00B50BB3" w:rsidRDefault="00B50BB3" w:rsidP="00ED3FB1">
      <w:pPr>
        <w:ind w:firstLine="360"/>
        <w:jc w:val="both"/>
        <w:rPr>
          <w:rFonts w:ascii="Arial" w:hAnsi="Arial"/>
          <w:b/>
          <w:bCs/>
          <w:sz w:val="24"/>
          <w:szCs w:val="24"/>
        </w:rPr>
      </w:pPr>
      <w:r>
        <w:rPr>
          <w:rFonts w:ascii="Arial" w:hAnsi="Arial"/>
          <w:b/>
          <w:bCs/>
          <w:sz w:val="24"/>
          <w:szCs w:val="24"/>
        </w:rPr>
        <w:t>Do as the previous pool, name it as R</w:t>
      </w:r>
      <w:r w:rsidR="00ED3FB1">
        <w:rPr>
          <w:rFonts w:ascii="Arial" w:hAnsi="Arial"/>
          <w:b/>
          <w:bCs/>
          <w:sz w:val="24"/>
          <w:szCs w:val="24"/>
        </w:rPr>
        <w:t>0Lan2</w:t>
      </w:r>
      <w:r>
        <w:rPr>
          <w:rFonts w:ascii="Arial" w:hAnsi="Arial"/>
          <w:b/>
          <w:bCs/>
          <w:sz w:val="24"/>
          <w:szCs w:val="24"/>
        </w:rPr>
        <w:t>:</w:t>
      </w:r>
    </w:p>
    <w:p w14:paraId="5A208F31" w14:textId="77777777" w:rsidR="00CA31DD" w:rsidRPr="00CA31DD" w:rsidRDefault="00CA31DD" w:rsidP="00CA31DD">
      <w:pPr>
        <w:pStyle w:val="NormalWeb"/>
        <w:spacing w:before="0" w:beforeAutospacing="0" w:after="0" w:afterAutospacing="0"/>
        <w:ind w:firstLine="360"/>
        <w:rPr>
          <w:color w:val="FF33CC"/>
        </w:rPr>
      </w:pPr>
      <w:r w:rsidRPr="00CA31DD">
        <w:rPr>
          <w:color w:val="FF33CC"/>
        </w:rPr>
        <w:t>#ip dhcp pool R0Lan2</w:t>
      </w:r>
    </w:p>
    <w:p w14:paraId="0F7E0B62" w14:textId="44F73106" w:rsidR="00CA31DD" w:rsidRPr="00CA31DD" w:rsidRDefault="00CA31DD" w:rsidP="00CA31DD">
      <w:pPr>
        <w:pStyle w:val="NormalWeb"/>
        <w:spacing w:before="0" w:beforeAutospacing="0" w:after="0" w:afterAutospacing="0"/>
        <w:ind w:firstLine="360"/>
        <w:rPr>
          <w:color w:val="FF0000"/>
        </w:rPr>
      </w:pPr>
      <w:r w:rsidRPr="00CA31DD">
        <w:rPr>
          <w:color w:val="FF0000"/>
        </w:rPr>
        <w:t>Router(dhcp-config)#network 192.168.2.0 255.255.255.0</w:t>
      </w:r>
    </w:p>
    <w:p w14:paraId="71875A48" w14:textId="77777777" w:rsidR="00CA31DD" w:rsidRPr="00CA31DD" w:rsidRDefault="00CA31DD" w:rsidP="00CA31DD">
      <w:pPr>
        <w:pStyle w:val="NormalWeb"/>
        <w:spacing w:before="0" w:beforeAutospacing="0" w:after="0" w:afterAutospacing="0"/>
        <w:ind w:firstLine="360"/>
        <w:rPr>
          <w:color w:val="FF0000"/>
        </w:rPr>
      </w:pPr>
      <w:r w:rsidRPr="00CA31DD">
        <w:rPr>
          <w:color w:val="FF0000"/>
        </w:rPr>
        <w:t>Router(dhcp-config)#dns-server 192.168.2.11</w:t>
      </w:r>
    </w:p>
    <w:p w14:paraId="393A2100" w14:textId="0EA6B4C4" w:rsidR="00CA31DD" w:rsidRPr="00CA31DD" w:rsidRDefault="00CA31DD" w:rsidP="00CA31DD">
      <w:pPr>
        <w:ind w:firstLine="360"/>
        <w:jc w:val="both"/>
        <w:rPr>
          <w:rFonts w:ascii="Arial" w:eastAsia="Arial" w:hAnsi="Arial"/>
          <w:b/>
          <w:color w:val="FF0000"/>
          <w:sz w:val="24"/>
          <w:szCs w:val="24"/>
        </w:rPr>
      </w:pPr>
      <w:r w:rsidRPr="00CA31DD">
        <w:rPr>
          <w:color w:val="FF0000"/>
          <w:sz w:val="24"/>
          <w:szCs w:val="24"/>
        </w:rPr>
        <w:t>Router(dhcp-config)#default-router 192.168.2.1</w:t>
      </w:r>
    </w:p>
    <w:p w14:paraId="0ACE0C1B" w14:textId="67ACA21B" w:rsidR="00CA31DD" w:rsidRDefault="00CA31DD" w:rsidP="00CA31DD">
      <w:pPr>
        <w:pStyle w:val="ListParagraph"/>
        <w:bidi w:val="0"/>
        <w:ind w:left="360"/>
        <w:jc w:val="both"/>
        <w:rPr>
          <w:rFonts w:ascii="Arial" w:eastAsia="Arial" w:hAnsi="Arial"/>
          <w:b/>
          <w:color w:val="FF0000"/>
          <w:sz w:val="24"/>
          <w:szCs w:val="24"/>
        </w:rPr>
      </w:pPr>
      <w:r>
        <w:rPr>
          <w:noProof/>
        </w:rPr>
        <w:lastRenderedPageBreak/>
        <w:drawing>
          <wp:inline distT="0" distB="0" distL="0" distR="0" wp14:anchorId="64D3C5CA" wp14:editId="2ACD6B41">
            <wp:extent cx="5572595" cy="329247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6202" cy="3294606"/>
                    </a:xfrm>
                    <a:prstGeom prst="rect">
                      <a:avLst/>
                    </a:prstGeom>
                  </pic:spPr>
                </pic:pic>
              </a:graphicData>
            </a:graphic>
          </wp:inline>
        </w:drawing>
      </w:r>
    </w:p>
    <w:p w14:paraId="1AA5DFDA" w14:textId="77777777" w:rsidR="00CA31DD" w:rsidRPr="00CA31DD" w:rsidRDefault="00CA31DD" w:rsidP="00CA31DD">
      <w:pPr>
        <w:pStyle w:val="ListParagraph"/>
        <w:bidi w:val="0"/>
        <w:ind w:left="360"/>
        <w:jc w:val="both"/>
        <w:rPr>
          <w:rFonts w:ascii="Arial" w:eastAsia="Arial" w:hAnsi="Arial"/>
          <w:b/>
          <w:color w:val="FF0000"/>
          <w:sz w:val="24"/>
          <w:szCs w:val="24"/>
        </w:rPr>
      </w:pPr>
    </w:p>
    <w:p w14:paraId="1E27598D" w14:textId="6CB6BB3E" w:rsidR="00B30021" w:rsidRPr="009735A2" w:rsidRDefault="00313D47" w:rsidP="00CA31DD">
      <w:pPr>
        <w:pStyle w:val="ListParagraph"/>
        <w:numPr>
          <w:ilvl w:val="0"/>
          <w:numId w:val="8"/>
        </w:numPr>
        <w:bidi w:val="0"/>
        <w:jc w:val="both"/>
        <w:rPr>
          <w:rFonts w:ascii="Arial" w:eastAsia="Arial" w:hAnsi="Arial"/>
          <w:b/>
          <w:sz w:val="24"/>
          <w:szCs w:val="24"/>
        </w:rPr>
      </w:pPr>
      <w:r w:rsidRPr="009735A2">
        <w:rPr>
          <w:rFonts w:ascii="Arial" w:eastAsia="Arial" w:hAnsi="Arial"/>
          <w:b/>
          <w:sz w:val="24"/>
          <w:szCs w:val="24"/>
        </w:rPr>
        <w:t>Verify the DHCP configuration.</w:t>
      </w:r>
    </w:p>
    <w:p w14:paraId="66A32AD2" w14:textId="77777777" w:rsidR="00B30021" w:rsidRDefault="00B30021" w:rsidP="00B50BB3">
      <w:pPr>
        <w:spacing w:before="9" w:line="100" w:lineRule="exact"/>
        <w:jc w:val="both"/>
        <w:rPr>
          <w:sz w:val="11"/>
          <w:szCs w:val="11"/>
        </w:rPr>
      </w:pPr>
    </w:p>
    <w:p w14:paraId="1CAEA7C3" w14:textId="2C71799A" w:rsidR="004F53E9" w:rsidRDefault="004F53E9" w:rsidP="00CF3FBE">
      <w:pPr>
        <w:numPr>
          <w:ilvl w:val="0"/>
          <w:numId w:val="6"/>
        </w:numPr>
        <w:spacing w:after="200" w:line="276" w:lineRule="auto"/>
        <w:rPr>
          <w:rFonts w:asciiTheme="minorHAnsi" w:hAnsiTheme="minorHAnsi"/>
          <w:color w:val="000000"/>
          <w:sz w:val="24"/>
          <w:szCs w:val="24"/>
        </w:rPr>
      </w:pPr>
      <w:r w:rsidRPr="009F344B">
        <w:rPr>
          <w:rFonts w:asciiTheme="minorHAnsi" w:hAnsiTheme="minorHAnsi"/>
          <w:color w:val="000000"/>
          <w:sz w:val="24"/>
          <w:szCs w:val="24"/>
        </w:rPr>
        <w:t xml:space="preserve">Now go to the IP configuration of the </w:t>
      </w:r>
      <w:r w:rsidR="00A12656">
        <w:rPr>
          <w:rFonts w:asciiTheme="minorHAnsi" w:hAnsiTheme="minorHAnsi"/>
          <w:color w:val="000000"/>
          <w:sz w:val="24"/>
          <w:szCs w:val="24"/>
        </w:rPr>
        <w:t>3</w:t>
      </w:r>
      <w:r w:rsidRPr="009F344B">
        <w:rPr>
          <w:rFonts w:asciiTheme="minorHAnsi" w:hAnsiTheme="minorHAnsi"/>
          <w:color w:val="000000"/>
          <w:sz w:val="24"/>
          <w:szCs w:val="24"/>
        </w:rPr>
        <w:t xml:space="preserve"> </w:t>
      </w:r>
      <w:r w:rsidR="004C34CC" w:rsidRPr="009F344B">
        <w:rPr>
          <w:rFonts w:asciiTheme="minorHAnsi" w:hAnsiTheme="minorHAnsi"/>
          <w:color w:val="000000"/>
          <w:sz w:val="24"/>
          <w:szCs w:val="24"/>
        </w:rPr>
        <w:t>PCs and</w:t>
      </w:r>
      <w:r w:rsidRPr="009F344B">
        <w:rPr>
          <w:rFonts w:asciiTheme="minorHAnsi" w:hAnsiTheme="minorHAnsi"/>
          <w:color w:val="000000"/>
          <w:sz w:val="24"/>
          <w:szCs w:val="24"/>
        </w:rPr>
        <w:t xml:space="preserve"> change the IP configuration mode to DHCP. </w:t>
      </w:r>
    </w:p>
    <w:p w14:paraId="1852DDD8" w14:textId="3F0227DF" w:rsidR="00CA31DD" w:rsidRPr="00CF3FBE" w:rsidRDefault="00CA31DD" w:rsidP="00CA31DD">
      <w:pPr>
        <w:spacing w:after="200" w:line="276" w:lineRule="auto"/>
        <w:ind w:left="360"/>
        <w:rPr>
          <w:rFonts w:asciiTheme="minorHAnsi" w:hAnsiTheme="minorHAnsi"/>
          <w:color w:val="000000"/>
          <w:sz w:val="24"/>
          <w:szCs w:val="24"/>
        </w:rPr>
      </w:pPr>
      <w:r>
        <w:rPr>
          <w:noProof/>
        </w:rPr>
        <w:drawing>
          <wp:inline distT="0" distB="0" distL="0" distR="0" wp14:anchorId="50C07E76" wp14:editId="7E8F72A6">
            <wp:extent cx="6096000" cy="3758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0" cy="3758565"/>
                    </a:xfrm>
                    <a:prstGeom prst="rect">
                      <a:avLst/>
                    </a:prstGeom>
                  </pic:spPr>
                </pic:pic>
              </a:graphicData>
            </a:graphic>
          </wp:inline>
        </w:drawing>
      </w:r>
    </w:p>
    <w:p w14:paraId="5576E3E2" w14:textId="77777777" w:rsidR="00CA31DD" w:rsidRDefault="00CA31DD" w:rsidP="00CA31DD">
      <w:pPr>
        <w:spacing w:after="200" w:line="276" w:lineRule="auto"/>
        <w:ind w:left="360"/>
        <w:rPr>
          <w:rFonts w:asciiTheme="minorHAnsi" w:hAnsiTheme="minorHAnsi"/>
          <w:color w:val="000000"/>
          <w:sz w:val="24"/>
          <w:szCs w:val="24"/>
        </w:rPr>
      </w:pPr>
    </w:p>
    <w:p w14:paraId="2E9B5891" w14:textId="0EC5CDDA" w:rsidR="00CA31DD" w:rsidRDefault="004F53E9" w:rsidP="00CA31DD">
      <w:pPr>
        <w:numPr>
          <w:ilvl w:val="0"/>
          <w:numId w:val="6"/>
        </w:numPr>
        <w:spacing w:after="200" w:line="276" w:lineRule="auto"/>
        <w:rPr>
          <w:rFonts w:asciiTheme="minorHAnsi" w:hAnsiTheme="minorHAnsi"/>
          <w:color w:val="000000"/>
          <w:sz w:val="24"/>
          <w:szCs w:val="24"/>
        </w:rPr>
      </w:pPr>
      <w:r w:rsidRPr="009F344B">
        <w:rPr>
          <w:rFonts w:asciiTheme="minorHAnsi" w:hAnsiTheme="minorHAnsi"/>
          <w:color w:val="000000"/>
          <w:sz w:val="24"/>
          <w:szCs w:val="24"/>
        </w:rPr>
        <w:lastRenderedPageBreak/>
        <w:t xml:space="preserve">Use the command </w:t>
      </w:r>
      <w:r w:rsidRPr="00CF3FBE">
        <w:rPr>
          <w:rFonts w:ascii="Courier New" w:hAnsi="Courier New" w:cs="Courier New"/>
          <w:b/>
          <w:bCs/>
          <w:color w:val="000000"/>
          <w:u w:val="single"/>
        </w:rPr>
        <w:t xml:space="preserve">show ip dhcp </w:t>
      </w:r>
      <w:r w:rsidR="008862D6" w:rsidRPr="00CF3FBE">
        <w:rPr>
          <w:rFonts w:ascii="Courier New" w:hAnsi="Courier New" w:cs="Courier New"/>
          <w:b/>
          <w:bCs/>
          <w:color w:val="000000"/>
          <w:u w:val="single"/>
        </w:rPr>
        <w:t>binding</w:t>
      </w:r>
      <w:r w:rsidR="008862D6" w:rsidRPr="009F344B">
        <w:rPr>
          <w:rFonts w:asciiTheme="minorHAnsi" w:hAnsiTheme="minorHAnsi"/>
          <w:b/>
          <w:bCs/>
          <w:color w:val="000000"/>
          <w:sz w:val="24"/>
          <w:szCs w:val="24"/>
          <w:u w:val="single"/>
        </w:rPr>
        <w:t xml:space="preserve"> (</w:t>
      </w:r>
      <w:r w:rsidRPr="009F344B">
        <w:rPr>
          <w:rFonts w:asciiTheme="minorHAnsi" w:hAnsiTheme="minorHAnsi" w:cs="Arial"/>
          <w:color w:val="000000"/>
          <w:sz w:val="24"/>
          <w:szCs w:val="24"/>
        </w:rPr>
        <w:t>Displays a list of all bindings created on a specific DHCP Server</w:t>
      </w:r>
      <w:r w:rsidRPr="009F344B">
        <w:rPr>
          <w:rFonts w:asciiTheme="minorHAnsi" w:hAnsiTheme="minorHAnsi"/>
          <w:color w:val="000000"/>
          <w:sz w:val="24"/>
          <w:szCs w:val="24"/>
        </w:rPr>
        <w:t xml:space="preserve">). What do you </w:t>
      </w:r>
      <w:r w:rsidR="00A12656" w:rsidRPr="009F344B">
        <w:rPr>
          <w:rFonts w:asciiTheme="minorHAnsi" w:hAnsiTheme="minorHAnsi"/>
          <w:color w:val="000000"/>
          <w:sz w:val="24"/>
          <w:szCs w:val="24"/>
        </w:rPr>
        <w:t>see. Explain</w:t>
      </w:r>
      <w:r w:rsidR="00A12656">
        <w:rPr>
          <w:rFonts w:asciiTheme="minorHAnsi" w:hAnsiTheme="minorHAnsi"/>
          <w:color w:val="000000"/>
          <w:sz w:val="24"/>
          <w:szCs w:val="24"/>
        </w:rPr>
        <w:t>.</w:t>
      </w:r>
    </w:p>
    <w:p w14:paraId="4F243661" w14:textId="1BC4B364" w:rsidR="00CA31DD" w:rsidRPr="00CA31DD" w:rsidRDefault="00CA31DD" w:rsidP="00CA31DD">
      <w:pPr>
        <w:spacing w:after="200" w:line="276" w:lineRule="auto"/>
        <w:ind w:left="360"/>
        <w:rPr>
          <w:rFonts w:asciiTheme="minorHAnsi" w:hAnsiTheme="minorHAnsi"/>
          <w:color w:val="000000"/>
          <w:sz w:val="24"/>
          <w:szCs w:val="24"/>
        </w:rPr>
      </w:pPr>
      <w:r>
        <w:rPr>
          <w:noProof/>
        </w:rPr>
        <w:drawing>
          <wp:inline distT="0" distB="0" distL="0" distR="0" wp14:anchorId="6422D3A6" wp14:editId="62F93DD4">
            <wp:extent cx="6096000" cy="3528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000" cy="3528695"/>
                    </a:xfrm>
                    <a:prstGeom prst="rect">
                      <a:avLst/>
                    </a:prstGeom>
                  </pic:spPr>
                </pic:pic>
              </a:graphicData>
            </a:graphic>
          </wp:inline>
        </w:drawing>
      </w:r>
    </w:p>
    <w:p w14:paraId="6CFE172D" w14:textId="77777777" w:rsidR="00CA31DD" w:rsidRPr="009F344B" w:rsidRDefault="00CA31DD" w:rsidP="00CA31DD">
      <w:pPr>
        <w:spacing w:after="200" w:line="276" w:lineRule="auto"/>
        <w:ind w:left="360"/>
        <w:rPr>
          <w:rFonts w:asciiTheme="minorHAnsi" w:hAnsiTheme="minorHAnsi"/>
          <w:color w:val="000000"/>
          <w:sz w:val="24"/>
          <w:szCs w:val="24"/>
        </w:rPr>
      </w:pPr>
    </w:p>
    <w:p w14:paraId="43F29723" w14:textId="77777777" w:rsidR="004F53E9" w:rsidRDefault="004F53E9" w:rsidP="004F5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olor w:val="000000"/>
          <w:sz w:val="24"/>
          <w:szCs w:val="24"/>
        </w:rPr>
      </w:pPr>
    </w:p>
    <w:p w14:paraId="4C9CFD72" w14:textId="77777777" w:rsidR="004F53E9" w:rsidRPr="00E43DB5" w:rsidRDefault="004F53E9" w:rsidP="004F5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olor w:val="000000"/>
          <w:sz w:val="21"/>
          <w:szCs w:val="21"/>
        </w:rPr>
      </w:pPr>
    </w:p>
    <w:p w14:paraId="3DB3CF30" w14:textId="1F336A2D" w:rsidR="004F53E9" w:rsidRPr="009F344B" w:rsidRDefault="004F53E9" w:rsidP="004F53E9">
      <w:pPr>
        <w:numPr>
          <w:ilvl w:val="0"/>
          <w:numId w:val="6"/>
        </w:numPr>
        <w:spacing w:after="200" w:line="276" w:lineRule="auto"/>
        <w:rPr>
          <w:rFonts w:asciiTheme="minorHAnsi" w:hAnsiTheme="minorHAnsi"/>
          <w:color w:val="000000"/>
          <w:sz w:val="24"/>
          <w:szCs w:val="24"/>
        </w:rPr>
      </w:pPr>
      <w:r w:rsidRPr="009F344B">
        <w:rPr>
          <w:rFonts w:asciiTheme="minorHAnsi" w:hAnsiTheme="minorHAnsi"/>
          <w:color w:val="000000"/>
          <w:sz w:val="24"/>
          <w:szCs w:val="24"/>
        </w:rPr>
        <w:t xml:space="preserve">NOW what is the </w:t>
      </w:r>
      <w:r w:rsidR="00CE42C7">
        <w:rPr>
          <w:rFonts w:asciiTheme="minorHAnsi" w:hAnsiTheme="minorHAnsi"/>
          <w:color w:val="000000"/>
          <w:sz w:val="24"/>
          <w:szCs w:val="24"/>
        </w:rPr>
        <w:t>IP</w:t>
      </w:r>
      <w:r w:rsidRPr="009F344B">
        <w:rPr>
          <w:rFonts w:asciiTheme="minorHAnsi" w:hAnsiTheme="minorHAnsi"/>
          <w:color w:val="000000"/>
          <w:sz w:val="24"/>
          <w:szCs w:val="24"/>
        </w:rPr>
        <w:t xml:space="preserve"> address assigned to the PC1</w:t>
      </w:r>
      <w:r w:rsidR="001554CF">
        <w:rPr>
          <w:rFonts w:asciiTheme="minorHAnsi" w:hAnsiTheme="minorHAnsi"/>
          <w:color w:val="000000"/>
          <w:sz w:val="24"/>
          <w:szCs w:val="24"/>
        </w:rPr>
        <w:t>,</w:t>
      </w:r>
      <w:r w:rsidRPr="009F344B">
        <w:rPr>
          <w:rFonts w:asciiTheme="minorHAnsi" w:hAnsiTheme="minorHAnsi"/>
          <w:color w:val="000000"/>
          <w:sz w:val="24"/>
          <w:szCs w:val="24"/>
        </w:rPr>
        <w:t xml:space="preserve"> PC2</w:t>
      </w:r>
      <w:r w:rsidR="001554CF">
        <w:rPr>
          <w:rFonts w:asciiTheme="minorHAnsi" w:hAnsiTheme="minorHAnsi"/>
          <w:color w:val="000000"/>
          <w:sz w:val="24"/>
          <w:szCs w:val="24"/>
        </w:rPr>
        <w:t xml:space="preserve"> and PC3</w:t>
      </w:r>
      <w:r w:rsidRPr="009F344B">
        <w:rPr>
          <w:rFonts w:asciiTheme="minorHAnsi" w:hAnsiTheme="minorHAnsi"/>
          <w:color w:val="000000"/>
          <w:sz w:val="24"/>
          <w:szCs w:val="24"/>
        </w:rPr>
        <w:t>?</w:t>
      </w:r>
    </w:p>
    <w:p w14:paraId="362036EF" w14:textId="77777777" w:rsidR="004F53E9" w:rsidRPr="007D2DF0" w:rsidRDefault="004F53E9" w:rsidP="004F53E9">
      <w:pPr>
        <w:pStyle w:val="HTMLPreformatted"/>
        <w:rPr>
          <w:rFonts w:ascii="Arial" w:hAnsi="Arial" w:cs="Arial"/>
          <w:color w:val="000000"/>
        </w:rPr>
      </w:pPr>
    </w:p>
    <w:p w14:paraId="1DD8538B" w14:textId="77777777" w:rsidR="00CA31DD" w:rsidRDefault="004F53E9" w:rsidP="00CA3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b/>
          <w:bCs/>
          <w:sz w:val="21"/>
          <w:szCs w:val="21"/>
        </w:rPr>
      </w:pPr>
      <w:r w:rsidRPr="008159F7">
        <w:rPr>
          <w:rFonts w:ascii="Arial" w:hAnsi="Arial"/>
          <w:b/>
          <w:bCs/>
          <w:sz w:val="21"/>
          <w:szCs w:val="21"/>
        </w:rPr>
        <w:t>P</w:t>
      </w:r>
      <w:r>
        <w:rPr>
          <w:rFonts w:ascii="Arial" w:hAnsi="Arial"/>
          <w:b/>
          <w:bCs/>
          <w:sz w:val="21"/>
          <w:szCs w:val="21"/>
        </w:rPr>
        <w:t>C</w:t>
      </w:r>
      <w:r w:rsidRPr="008159F7">
        <w:rPr>
          <w:rFonts w:ascii="Arial" w:hAnsi="Arial"/>
          <w:b/>
          <w:bCs/>
          <w:sz w:val="21"/>
          <w:szCs w:val="21"/>
        </w:rPr>
        <w:t xml:space="preserve">1: </w:t>
      </w:r>
      <w:r w:rsidR="00CA31DD">
        <w:t>192.168.1.17</w:t>
      </w:r>
      <w:r w:rsidR="00CA31DD">
        <w:rPr>
          <w:rFonts w:ascii="Arial" w:hAnsi="Arial"/>
          <w:b/>
          <w:bCs/>
          <w:sz w:val="21"/>
          <w:szCs w:val="21"/>
        </w:rPr>
        <w:t xml:space="preserve"> </w:t>
      </w:r>
    </w:p>
    <w:p w14:paraId="7E7DC959" w14:textId="10009A3F" w:rsidR="00CA31DD" w:rsidRDefault="004F53E9" w:rsidP="00CA3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b/>
          <w:bCs/>
          <w:sz w:val="21"/>
          <w:szCs w:val="21"/>
        </w:rPr>
      </w:pPr>
      <w:r>
        <w:rPr>
          <w:rFonts w:ascii="Arial" w:hAnsi="Arial"/>
          <w:b/>
          <w:bCs/>
          <w:sz w:val="21"/>
          <w:szCs w:val="21"/>
        </w:rPr>
        <w:t>PC</w:t>
      </w:r>
      <w:r w:rsidR="00EA742F" w:rsidRPr="008159F7">
        <w:rPr>
          <w:rFonts w:ascii="Arial" w:hAnsi="Arial"/>
          <w:b/>
          <w:bCs/>
          <w:sz w:val="21"/>
          <w:szCs w:val="21"/>
        </w:rPr>
        <w:t>2</w:t>
      </w:r>
      <w:r w:rsidR="00CA31DD">
        <w:rPr>
          <w:rFonts w:ascii="Arial" w:hAnsi="Arial"/>
          <w:b/>
          <w:bCs/>
          <w:sz w:val="21"/>
          <w:szCs w:val="21"/>
        </w:rPr>
        <w:t>:</w:t>
      </w:r>
      <w:r w:rsidR="00CA31DD" w:rsidRPr="00CA31DD">
        <w:t xml:space="preserve"> </w:t>
      </w:r>
      <w:r w:rsidR="00CA31DD">
        <w:t>192.168.</w:t>
      </w:r>
      <w:r w:rsidR="00CA31DD">
        <w:t>2</w:t>
      </w:r>
      <w:r w:rsidR="00CA31DD">
        <w:t>.17</w:t>
      </w:r>
      <w:r w:rsidR="00CA31DD">
        <w:rPr>
          <w:rFonts w:ascii="Arial" w:hAnsi="Arial"/>
          <w:b/>
          <w:bCs/>
          <w:sz w:val="21"/>
          <w:szCs w:val="21"/>
        </w:rPr>
        <w:t xml:space="preserve"> </w:t>
      </w:r>
    </w:p>
    <w:p w14:paraId="7EB5DDC7" w14:textId="5BF6C3D4" w:rsidR="00CE42C7" w:rsidRDefault="00EA742F" w:rsidP="00CA3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b/>
          <w:bCs/>
          <w:sz w:val="21"/>
          <w:szCs w:val="21"/>
        </w:rPr>
      </w:pPr>
      <w:r>
        <w:rPr>
          <w:rFonts w:ascii="Arial" w:hAnsi="Arial"/>
          <w:b/>
          <w:bCs/>
          <w:sz w:val="21"/>
          <w:szCs w:val="21"/>
        </w:rPr>
        <w:t>PC3:</w:t>
      </w:r>
      <w:r w:rsidRPr="008159F7">
        <w:rPr>
          <w:rFonts w:ascii="Arial" w:hAnsi="Arial"/>
          <w:b/>
          <w:bCs/>
          <w:sz w:val="21"/>
          <w:szCs w:val="21"/>
        </w:rPr>
        <w:t xml:space="preserve"> </w:t>
      </w:r>
      <w:r w:rsidR="00CA31DD">
        <w:t>192.168.</w:t>
      </w:r>
      <w:r w:rsidR="00CA31DD">
        <w:t>2</w:t>
      </w:r>
      <w:r w:rsidR="00CA31DD">
        <w:t>.1</w:t>
      </w:r>
      <w:r w:rsidR="00CA31DD">
        <w:t>8</w:t>
      </w:r>
    </w:p>
    <w:p w14:paraId="24979C25" w14:textId="77777777" w:rsidR="00C5100F" w:rsidRDefault="00C5100F" w:rsidP="00203F44">
      <w:pPr>
        <w:pStyle w:val="Title"/>
        <w:rPr>
          <w:rFonts w:ascii="Arial" w:eastAsia="Arial" w:hAnsi="Arial" w:cs="Arial"/>
          <w:b/>
          <w:bCs/>
          <w:sz w:val="24"/>
          <w:szCs w:val="24"/>
        </w:rPr>
      </w:pPr>
    </w:p>
    <w:p w14:paraId="3508D639" w14:textId="77777777" w:rsidR="00C5100F" w:rsidRDefault="00C5100F" w:rsidP="00203F44">
      <w:pPr>
        <w:pStyle w:val="Title"/>
        <w:rPr>
          <w:rFonts w:ascii="Arial" w:eastAsia="Arial" w:hAnsi="Arial" w:cs="Arial"/>
          <w:b/>
          <w:bCs/>
          <w:sz w:val="24"/>
          <w:szCs w:val="24"/>
        </w:rPr>
      </w:pPr>
    </w:p>
    <w:p w14:paraId="70E9DAD5" w14:textId="77777777" w:rsidR="00C5100F" w:rsidRDefault="00C5100F" w:rsidP="00203F44">
      <w:pPr>
        <w:pStyle w:val="Title"/>
        <w:rPr>
          <w:rFonts w:ascii="Arial" w:eastAsia="Arial" w:hAnsi="Arial" w:cs="Arial"/>
          <w:b/>
          <w:bCs/>
          <w:sz w:val="24"/>
          <w:szCs w:val="24"/>
        </w:rPr>
      </w:pPr>
    </w:p>
    <w:p w14:paraId="538856C6" w14:textId="24C379FA" w:rsidR="00C5100F" w:rsidRDefault="00C5100F" w:rsidP="00203F44">
      <w:pPr>
        <w:pStyle w:val="Title"/>
        <w:rPr>
          <w:rFonts w:ascii="Arial" w:eastAsia="Arial" w:hAnsi="Arial" w:cs="Arial"/>
          <w:b/>
          <w:bCs/>
          <w:sz w:val="24"/>
          <w:szCs w:val="24"/>
        </w:rPr>
      </w:pPr>
    </w:p>
    <w:p w14:paraId="7A2B3D1D" w14:textId="67D484CF" w:rsidR="00CA31DD" w:rsidRDefault="00CA31DD" w:rsidP="00CA31DD">
      <w:pPr>
        <w:rPr>
          <w:rFonts w:eastAsia="Arial"/>
        </w:rPr>
      </w:pPr>
    </w:p>
    <w:p w14:paraId="5EF7DC07" w14:textId="65C0E8C9" w:rsidR="00CA31DD" w:rsidRDefault="00CA31DD" w:rsidP="00CA31DD">
      <w:pPr>
        <w:rPr>
          <w:rFonts w:eastAsia="Arial"/>
        </w:rPr>
      </w:pPr>
    </w:p>
    <w:p w14:paraId="34AF449B" w14:textId="42E7C321" w:rsidR="00CA31DD" w:rsidRDefault="00CA31DD" w:rsidP="00CA31DD">
      <w:pPr>
        <w:rPr>
          <w:rFonts w:eastAsia="Arial"/>
        </w:rPr>
      </w:pPr>
    </w:p>
    <w:p w14:paraId="50359424" w14:textId="32810A09" w:rsidR="00CA31DD" w:rsidRDefault="00CA31DD" w:rsidP="00CA31DD">
      <w:pPr>
        <w:rPr>
          <w:rFonts w:eastAsia="Arial"/>
        </w:rPr>
      </w:pPr>
    </w:p>
    <w:p w14:paraId="1B6AD6C2" w14:textId="6CBDA1FF" w:rsidR="00CA31DD" w:rsidRDefault="00CA31DD" w:rsidP="00CA31DD">
      <w:pPr>
        <w:rPr>
          <w:rFonts w:eastAsia="Arial"/>
        </w:rPr>
      </w:pPr>
    </w:p>
    <w:p w14:paraId="41FCA574" w14:textId="146429B0" w:rsidR="00CA31DD" w:rsidRDefault="00CA31DD" w:rsidP="00CA31DD">
      <w:pPr>
        <w:rPr>
          <w:rFonts w:eastAsia="Arial"/>
        </w:rPr>
      </w:pPr>
    </w:p>
    <w:p w14:paraId="619FF08B" w14:textId="4FDBF9C2" w:rsidR="00CA31DD" w:rsidRDefault="00CA31DD" w:rsidP="00CA31DD">
      <w:pPr>
        <w:rPr>
          <w:rFonts w:eastAsia="Arial"/>
        </w:rPr>
      </w:pPr>
    </w:p>
    <w:p w14:paraId="45096B95" w14:textId="15710062" w:rsidR="00CA31DD" w:rsidRDefault="00CA31DD" w:rsidP="00CA31DD">
      <w:pPr>
        <w:rPr>
          <w:rFonts w:eastAsia="Arial"/>
        </w:rPr>
      </w:pPr>
    </w:p>
    <w:p w14:paraId="2B286D7E" w14:textId="48FD55F6" w:rsidR="00CA31DD" w:rsidRDefault="00CA31DD" w:rsidP="00CA31DD">
      <w:pPr>
        <w:rPr>
          <w:rFonts w:eastAsia="Arial"/>
        </w:rPr>
      </w:pPr>
    </w:p>
    <w:p w14:paraId="39D79A61" w14:textId="1F4A572D" w:rsidR="00CA31DD" w:rsidRDefault="00CA31DD" w:rsidP="00CA31DD">
      <w:pPr>
        <w:rPr>
          <w:rFonts w:eastAsia="Arial"/>
        </w:rPr>
      </w:pPr>
    </w:p>
    <w:p w14:paraId="01FF2E52" w14:textId="35A0B284" w:rsidR="00CA31DD" w:rsidRDefault="00CA31DD" w:rsidP="00CA31DD">
      <w:pPr>
        <w:rPr>
          <w:rFonts w:eastAsia="Arial"/>
        </w:rPr>
      </w:pPr>
    </w:p>
    <w:p w14:paraId="70ED4AAB" w14:textId="77777777" w:rsidR="00CA31DD" w:rsidRPr="00CA31DD" w:rsidRDefault="00CA31DD" w:rsidP="00CA31DD">
      <w:pPr>
        <w:rPr>
          <w:rFonts w:eastAsia="Arial"/>
        </w:rPr>
      </w:pPr>
    </w:p>
    <w:p w14:paraId="2D3F776E" w14:textId="6BD3D02E" w:rsidR="00C5100F" w:rsidRDefault="00C5100F" w:rsidP="00203F44">
      <w:pPr>
        <w:pStyle w:val="Title"/>
        <w:rPr>
          <w:rFonts w:ascii="Arial" w:eastAsia="Arial" w:hAnsi="Arial" w:cs="Arial"/>
          <w:b/>
          <w:bCs/>
          <w:sz w:val="24"/>
          <w:szCs w:val="24"/>
        </w:rPr>
      </w:pPr>
    </w:p>
    <w:p w14:paraId="772B2F1A" w14:textId="77777777" w:rsidR="00CA31DD" w:rsidRDefault="00CA31DD" w:rsidP="00CA31DD">
      <w:pPr>
        <w:pStyle w:val="Title"/>
        <w:rPr>
          <w:rFonts w:eastAsia="Arial"/>
          <w:sz w:val="40"/>
          <w:szCs w:val="40"/>
          <w:u w:val="single"/>
        </w:rPr>
      </w:pPr>
    </w:p>
    <w:p w14:paraId="2365D9A3" w14:textId="20123FED" w:rsidR="009D00A6" w:rsidRDefault="009D00A6" w:rsidP="00CA31DD">
      <w:pPr>
        <w:pStyle w:val="Title"/>
        <w:rPr>
          <w:rFonts w:eastAsia="Arial"/>
          <w:sz w:val="40"/>
          <w:szCs w:val="40"/>
          <w:u w:val="single"/>
        </w:rPr>
      </w:pPr>
      <w:r w:rsidRPr="00A45719">
        <w:rPr>
          <w:rFonts w:eastAsia="Arial"/>
          <w:sz w:val="40"/>
          <w:szCs w:val="40"/>
          <w:u w:val="single"/>
        </w:rPr>
        <w:t xml:space="preserve">Part </w:t>
      </w:r>
      <w:r w:rsidR="001554CF">
        <w:rPr>
          <w:rFonts w:eastAsia="Arial"/>
          <w:sz w:val="40"/>
          <w:szCs w:val="40"/>
          <w:u w:val="single"/>
        </w:rPr>
        <w:t>2</w:t>
      </w:r>
      <w:r w:rsidRPr="00A45719">
        <w:rPr>
          <w:rFonts w:eastAsia="Arial"/>
          <w:sz w:val="40"/>
          <w:szCs w:val="40"/>
          <w:u w:val="single"/>
        </w:rPr>
        <w:t xml:space="preserve">: </w:t>
      </w:r>
      <w:r w:rsidR="00A972E7">
        <w:rPr>
          <w:rFonts w:eastAsia="Arial"/>
          <w:sz w:val="40"/>
          <w:szCs w:val="40"/>
          <w:u w:val="single"/>
        </w:rPr>
        <w:t xml:space="preserve">Static </w:t>
      </w:r>
      <w:r>
        <w:rPr>
          <w:rFonts w:eastAsia="Arial"/>
          <w:sz w:val="40"/>
          <w:szCs w:val="40"/>
          <w:u w:val="single"/>
        </w:rPr>
        <w:t>NAT</w:t>
      </w:r>
    </w:p>
    <w:p w14:paraId="61FCE604" w14:textId="52FFDABC" w:rsidR="009D00A6" w:rsidRDefault="009D00A6" w:rsidP="009D00A6">
      <w:pPr>
        <w:pStyle w:val="Title"/>
        <w:rPr>
          <w:rFonts w:ascii="Arial" w:eastAsia="Arial" w:hAnsi="Arial" w:cs="Arial"/>
          <w:b/>
          <w:bCs/>
          <w:sz w:val="24"/>
          <w:szCs w:val="24"/>
        </w:rPr>
      </w:pPr>
    </w:p>
    <w:p w14:paraId="3C96EBAB" w14:textId="0F160B2C" w:rsidR="001C583A" w:rsidRPr="008B5B33" w:rsidRDefault="00C5100F" w:rsidP="008B5B33">
      <w:pPr>
        <w:pStyle w:val="Title"/>
        <w:rPr>
          <w:rFonts w:ascii="Arial" w:eastAsia="Arial" w:hAnsi="Arial" w:cs="Arial"/>
          <w:b/>
          <w:bCs/>
          <w:sz w:val="24"/>
          <w:szCs w:val="24"/>
        </w:rPr>
      </w:pPr>
      <w:r>
        <w:rPr>
          <w:rFonts w:ascii="Arial" w:eastAsia="Arial" w:hAnsi="Arial" w:cs="Arial"/>
          <w:b/>
          <w:bCs/>
          <w:sz w:val="24"/>
          <w:szCs w:val="24"/>
        </w:rPr>
        <w:t>T</w:t>
      </w:r>
      <w:r w:rsidR="00313D47" w:rsidRPr="00203F44">
        <w:rPr>
          <w:rFonts w:ascii="Arial" w:eastAsia="Arial" w:hAnsi="Arial" w:cs="Arial"/>
          <w:b/>
          <w:bCs/>
          <w:sz w:val="24"/>
          <w:szCs w:val="24"/>
        </w:rPr>
        <w:t>ask</w:t>
      </w:r>
      <w:r w:rsidR="00203F44" w:rsidRPr="00203F44">
        <w:rPr>
          <w:rFonts w:ascii="Arial" w:eastAsia="Arial" w:hAnsi="Arial" w:cs="Arial"/>
          <w:b/>
          <w:bCs/>
          <w:sz w:val="24"/>
          <w:szCs w:val="24"/>
        </w:rPr>
        <w:t>2: Configure</w:t>
      </w:r>
      <w:r w:rsidR="00CE42C7" w:rsidRPr="00203F44">
        <w:rPr>
          <w:rFonts w:ascii="Arial" w:eastAsia="Arial" w:hAnsi="Arial" w:cs="Arial"/>
          <w:b/>
          <w:bCs/>
          <w:sz w:val="24"/>
          <w:szCs w:val="24"/>
        </w:rPr>
        <w:t xml:space="preserve"> Static Nat</w:t>
      </w:r>
    </w:p>
    <w:p w14:paraId="6CCBB630" w14:textId="68D00AD8" w:rsidR="004F1C61" w:rsidRDefault="00CA31DD" w:rsidP="001C583A">
      <w:pPr>
        <w:pStyle w:val="NoSpacing"/>
        <w:rPr>
          <w:rFonts w:asciiTheme="minorHAnsi" w:hAnsiTheme="minorHAnsi"/>
          <w:sz w:val="24"/>
          <w:szCs w:val="24"/>
          <w:shd w:val="clear" w:color="auto" w:fill="FFFFFF"/>
        </w:rPr>
      </w:pPr>
      <w:r>
        <w:rPr>
          <w:noProof/>
        </w:rPr>
        <w:drawing>
          <wp:anchor distT="0" distB="0" distL="114300" distR="114300" simplePos="0" relativeHeight="251658240" behindDoc="1" locked="0" layoutInCell="1" allowOverlap="1" wp14:anchorId="30352A72" wp14:editId="103CDFEE">
            <wp:simplePos x="0" y="0"/>
            <wp:positionH relativeFrom="page">
              <wp:align>center</wp:align>
            </wp:positionH>
            <wp:positionV relativeFrom="page">
              <wp:posOffset>1843405</wp:posOffset>
            </wp:positionV>
            <wp:extent cx="2695575" cy="1364305"/>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5575" cy="1364305"/>
                    </a:xfrm>
                    <a:prstGeom prst="rect">
                      <a:avLst/>
                    </a:prstGeom>
                  </pic:spPr>
                </pic:pic>
              </a:graphicData>
            </a:graphic>
            <wp14:sizeRelH relativeFrom="page">
              <wp14:pctWidth>0</wp14:pctWidth>
            </wp14:sizeRelH>
            <wp14:sizeRelV relativeFrom="page">
              <wp14:pctHeight>0</wp14:pctHeight>
            </wp14:sizeRelV>
          </wp:anchor>
        </w:drawing>
      </w:r>
      <w:r w:rsidR="00545986" w:rsidRPr="001C583A">
        <w:rPr>
          <w:rFonts w:asciiTheme="minorHAnsi" w:hAnsiTheme="minorHAnsi"/>
          <w:sz w:val="24"/>
          <w:szCs w:val="24"/>
          <w:shd w:val="clear" w:color="auto" w:fill="FFFFFF"/>
        </w:rPr>
        <w:t>The </w:t>
      </w:r>
      <w:r w:rsidR="00545986" w:rsidRPr="001C583A">
        <w:rPr>
          <w:rFonts w:asciiTheme="minorHAnsi" w:eastAsiaTheme="majorEastAsia" w:hAnsiTheme="minorHAnsi"/>
          <w:sz w:val="24"/>
          <w:szCs w:val="24"/>
          <w:shd w:val="clear" w:color="auto" w:fill="FFFFFF"/>
        </w:rPr>
        <w:t>Internet</w:t>
      </w:r>
      <w:r w:rsidR="001C583A" w:rsidRPr="001C583A">
        <w:rPr>
          <w:rFonts w:asciiTheme="minorHAnsi" w:eastAsiaTheme="majorEastAsia" w:hAnsiTheme="minorHAnsi"/>
          <w:sz w:val="24"/>
          <w:szCs w:val="24"/>
          <w:shd w:val="clear" w:color="auto" w:fill="FFFFFF"/>
        </w:rPr>
        <w:t xml:space="preserve"> A</w:t>
      </w:r>
      <w:r w:rsidR="00545986" w:rsidRPr="001C583A">
        <w:rPr>
          <w:rFonts w:asciiTheme="minorHAnsi" w:eastAsiaTheme="majorEastAsia" w:hAnsiTheme="minorHAnsi"/>
          <w:sz w:val="24"/>
          <w:szCs w:val="24"/>
          <w:shd w:val="clear" w:color="auto" w:fill="FFFFFF"/>
        </w:rPr>
        <w:t>ssigned Numbers Authority</w:t>
      </w:r>
      <w:r w:rsidR="00545986" w:rsidRPr="001C583A">
        <w:rPr>
          <w:rFonts w:asciiTheme="minorHAnsi" w:hAnsiTheme="minorHAnsi"/>
          <w:sz w:val="24"/>
          <w:szCs w:val="24"/>
          <w:shd w:val="clear" w:color="auto" w:fill="FFFFFF"/>
        </w:rPr>
        <w:t> (</w:t>
      </w:r>
      <w:r w:rsidR="00545986" w:rsidRPr="00E569EB">
        <w:rPr>
          <w:rFonts w:asciiTheme="minorHAnsi" w:hAnsiTheme="minorHAnsi"/>
          <w:b/>
          <w:bCs/>
          <w:sz w:val="24"/>
          <w:szCs w:val="24"/>
          <w:shd w:val="clear" w:color="auto" w:fill="FFFFFF"/>
        </w:rPr>
        <w:t>IANA</w:t>
      </w:r>
      <w:r w:rsidR="00545986" w:rsidRPr="001C583A">
        <w:rPr>
          <w:rFonts w:asciiTheme="minorHAnsi" w:hAnsiTheme="minorHAnsi"/>
          <w:sz w:val="24"/>
          <w:szCs w:val="24"/>
          <w:shd w:val="clear" w:color="auto" w:fill="FFFFFF"/>
        </w:rPr>
        <w:t>) reserves the following IP address blocks for use as private IP addresses:</w:t>
      </w:r>
    </w:p>
    <w:p w14:paraId="7D0660EA" w14:textId="1821EEBA" w:rsidR="008B5B33" w:rsidRPr="001C583A" w:rsidRDefault="008B5B33" w:rsidP="001C583A">
      <w:pPr>
        <w:pStyle w:val="NoSpacing"/>
        <w:rPr>
          <w:rFonts w:asciiTheme="minorHAnsi" w:eastAsia="Arial" w:hAnsiTheme="minorHAnsi" w:cs="Arial"/>
          <w:sz w:val="24"/>
          <w:szCs w:val="24"/>
        </w:rPr>
      </w:pPr>
    </w:p>
    <w:p w14:paraId="6E5349CC" w14:textId="2796EAFD" w:rsidR="00B30021" w:rsidRDefault="00B30021" w:rsidP="00B50BB3">
      <w:pPr>
        <w:spacing w:before="20" w:line="220" w:lineRule="exact"/>
        <w:jc w:val="both"/>
        <w:rPr>
          <w:sz w:val="22"/>
          <w:szCs w:val="22"/>
        </w:rPr>
      </w:pPr>
    </w:p>
    <w:p w14:paraId="7144B475" w14:textId="73CBEE94" w:rsidR="004F1C61" w:rsidRDefault="004F1C61" w:rsidP="00B50BB3">
      <w:pPr>
        <w:spacing w:before="20" w:line="220" w:lineRule="exact"/>
        <w:jc w:val="both"/>
        <w:rPr>
          <w:sz w:val="22"/>
          <w:szCs w:val="22"/>
        </w:rPr>
      </w:pPr>
    </w:p>
    <w:p w14:paraId="718C8A31" w14:textId="379E5F54" w:rsidR="004F1C61" w:rsidRDefault="004F1C61" w:rsidP="00B50BB3">
      <w:pPr>
        <w:spacing w:before="20" w:line="220" w:lineRule="exact"/>
        <w:jc w:val="both"/>
        <w:rPr>
          <w:sz w:val="22"/>
          <w:szCs w:val="22"/>
        </w:rPr>
      </w:pPr>
    </w:p>
    <w:p w14:paraId="51BBF826" w14:textId="5CA074B9" w:rsidR="004F1C61" w:rsidRDefault="004F1C61" w:rsidP="00B50BB3">
      <w:pPr>
        <w:spacing w:before="20" w:line="220" w:lineRule="exact"/>
        <w:jc w:val="both"/>
        <w:rPr>
          <w:sz w:val="22"/>
          <w:szCs w:val="22"/>
        </w:rPr>
      </w:pPr>
    </w:p>
    <w:p w14:paraId="2E904754" w14:textId="3DBEBF7C" w:rsidR="004F1C61" w:rsidRDefault="004F1C61" w:rsidP="00B50BB3">
      <w:pPr>
        <w:spacing w:before="20" w:line="220" w:lineRule="exact"/>
        <w:jc w:val="both"/>
        <w:rPr>
          <w:sz w:val="22"/>
          <w:szCs w:val="22"/>
        </w:rPr>
      </w:pPr>
    </w:p>
    <w:p w14:paraId="42C5709B" w14:textId="77777777" w:rsidR="004F1C61" w:rsidRDefault="004F1C61" w:rsidP="00B50BB3">
      <w:pPr>
        <w:spacing w:before="20" w:line="220" w:lineRule="exact"/>
        <w:jc w:val="both"/>
        <w:rPr>
          <w:sz w:val="22"/>
          <w:szCs w:val="22"/>
        </w:rPr>
      </w:pPr>
    </w:p>
    <w:p w14:paraId="282FC437" w14:textId="77777777" w:rsidR="004F1C61" w:rsidRDefault="004F1C61" w:rsidP="00B50BB3">
      <w:pPr>
        <w:ind w:left="260"/>
        <w:jc w:val="both"/>
        <w:rPr>
          <w:rFonts w:ascii="Arial" w:eastAsia="Arial" w:hAnsi="Arial" w:cs="Arial"/>
          <w:b/>
        </w:rPr>
      </w:pPr>
    </w:p>
    <w:p w14:paraId="1E1EA3DD" w14:textId="77777777" w:rsidR="004F1C61" w:rsidRDefault="004F1C61" w:rsidP="00B50BB3">
      <w:pPr>
        <w:ind w:left="260"/>
        <w:jc w:val="both"/>
        <w:rPr>
          <w:rFonts w:ascii="Arial" w:eastAsia="Arial" w:hAnsi="Arial" w:cs="Arial"/>
          <w:b/>
        </w:rPr>
      </w:pPr>
    </w:p>
    <w:p w14:paraId="31D624A1" w14:textId="7828BDB3" w:rsidR="00203F44" w:rsidRDefault="00203F44" w:rsidP="008B5B33">
      <w:pPr>
        <w:pStyle w:val="NoSpacing"/>
        <w:ind w:firstLine="720"/>
        <w:rPr>
          <w:rFonts w:asciiTheme="minorHAnsi" w:eastAsiaTheme="majorEastAsia" w:hAnsiTheme="minorHAnsi"/>
          <w:sz w:val="24"/>
          <w:szCs w:val="24"/>
          <w:shd w:val="clear" w:color="auto" w:fill="FFFFFF"/>
        </w:rPr>
      </w:pPr>
      <w:r w:rsidRPr="00203F44">
        <w:rPr>
          <w:rFonts w:asciiTheme="minorHAnsi" w:eastAsiaTheme="majorEastAsia" w:hAnsiTheme="minorHAnsi"/>
          <w:sz w:val="24"/>
          <w:szCs w:val="24"/>
          <w:shd w:val="clear" w:color="auto" w:fill="FFFFFF"/>
        </w:rPr>
        <w:t>These addresses are for private, internal network use only. Packets containing these addresses are not routed over the Internet and are referred to as non-routable addresses.</w:t>
      </w:r>
    </w:p>
    <w:p w14:paraId="4E026779" w14:textId="77777777" w:rsidR="008B5B33" w:rsidRPr="00203F44" w:rsidRDefault="008B5B33" w:rsidP="008B5B33">
      <w:pPr>
        <w:pStyle w:val="NoSpacing"/>
        <w:ind w:firstLine="720"/>
        <w:rPr>
          <w:rFonts w:asciiTheme="minorHAnsi" w:eastAsiaTheme="majorEastAsia" w:hAnsiTheme="minorHAnsi"/>
          <w:sz w:val="24"/>
          <w:szCs w:val="24"/>
          <w:shd w:val="clear" w:color="auto" w:fill="FFFFFF"/>
        </w:rPr>
      </w:pPr>
    </w:p>
    <w:p w14:paraId="0FBF25F9" w14:textId="4D487914" w:rsidR="00203F44" w:rsidRDefault="00203F44" w:rsidP="008B5B33">
      <w:pPr>
        <w:pStyle w:val="NoSpacing"/>
        <w:ind w:firstLine="720"/>
        <w:rPr>
          <w:rFonts w:asciiTheme="minorHAnsi" w:eastAsiaTheme="majorEastAsia" w:hAnsiTheme="minorHAnsi"/>
          <w:sz w:val="24"/>
          <w:szCs w:val="24"/>
          <w:shd w:val="clear" w:color="auto" w:fill="FFFFFF"/>
        </w:rPr>
      </w:pPr>
      <w:r w:rsidRPr="00203F44">
        <w:rPr>
          <w:rFonts w:asciiTheme="minorHAnsi" w:eastAsiaTheme="majorEastAsia" w:hAnsiTheme="minorHAnsi"/>
          <w:sz w:val="24"/>
          <w:szCs w:val="24"/>
          <w:shd w:val="clear" w:color="auto" w:fill="FFFFFF"/>
        </w:rPr>
        <w:t xml:space="preserve">Unlike public IP addresses, private IP addresses are a reserved block of numbers that can be used by anyone. That means two networks, or two million networks, can each use the same private addresses. To prevent addressing conflicts, routers must never route private IP addresses. </w:t>
      </w:r>
    </w:p>
    <w:p w14:paraId="7059D239" w14:textId="77777777" w:rsidR="008B5B33" w:rsidRPr="00203F44" w:rsidRDefault="008B5B33" w:rsidP="008B5B33">
      <w:pPr>
        <w:pStyle w:val="NoSpacing"/>
        <w:ind w:firstLine="720"/>
        <w:rPr>
          <w:rFonts w:asciiTheme="minorHAnsi" w:eastAsiaTheme="majorEastAsia" w:hAnsiTheme="minorHAnsi"/>
          <w:sz w:val="24"/>
          <w:szCs w:val="24"/>
          <w:shd w:val="clear" w:color="auto" w:fill="FFFFFF"/>
        </w:rPr>
      </w:pPr>
    </w:p>
    <w:p w14:paraId="325D5B21" w14:textId="24842588" w:rsidR="00203F44" w:rsidRPr="00203F44" w:rsidRDefault="00203F44" w:rsidP="008B5B33">
      <w:pPr>
        <w:pStyle w:val="NoSpacing"/>
        <w:ind w:firstLine="720"/>
        <w:rPr>
          <w:rFonts w:asciiTheme="minorHAnsi" w:eastAsiaTheme="majorEastAsia" w:hAnsiTheme="minorHAnsi"/>
          <w:sz w:val="24"/>
          <w:szCs w:val="24"/>
          <w:shd w:val="clear" w:color="auto" w:fill="FFFFFF"/>
        </w:rPr>
      </w:pPr>
      <w:r w:rsidRPr="00203F44">
        <w:rPr>
          <w:rFonts w:asciiTheme="minorHAnsi" w:eastAsiaTheme="majorEastAsia" w:hAnsiTheme="minorHAnsi"/>
          <w:sz w:val="24"/>
          <w:szCs w:val="24"/>
          <w:shd w:val="clear" w:color="auto" w:fill="FFFFFF"/>
        </w:rPr>
        <w:t xml:space="preserve">Network Address Translation (NAT) provides the mechanism to translate private addresses to public addresses. </w:t>
      </w:r>
    </w:p>
    <w:p w14:paraId="6FEA2CB5" w14:textId="51B06941" w:rsidR="004F1C61" w:rsidRPr="00A972E7" w:rsidRDefault="00203F44" w:rsidP="00A972E7">
      <w:pPr>
        <w:pStyle w:val="NoSpacing"/>
        <w:ind w:firstLine="720"/>
        <w:rPr>
          <w:rFonts w:asciiTheme="minorHAnsi" w:eastAsiaTheme="majorEastAsia" w:hAnsiTheme="minorHAnsi"/>
          <w:sz w:val="24"/>
          <w:szCs w:val="24"/>
          <w:shd w:val="clear" w:color="auto" w:fill="FFFFFF"/>
        </w:rPr>
      </w:pPr>
      <w:r w:rsidRPr="00203F44">
        <w:rPr>
          <w:rFonts w:asciiTheme="minorHAnsi" w:eastAsiaTheme="majorEastAsia" w:hAnsiTheme="minorHAnsi"/>
          <w:sz w:val="24"/>
          <w:szCs w:val="24"/>
          <w:shd w:val="clear" w:color="auto" w:fill="FFFFFF"/>
        </w:rPr>
        <w:t>Before NAT, a host with a private address could not access the Internet. Using NAT, individual companies can address some or all of their hosts with private addresses and use NAT to provide access to the Internet.</w:t>
      </w:r>
    </w:p>
    <w:p w14:paraId="01F3E08D" w14:textId="569CF79A" w:rsidR="004F1C61" w:rsidRDefault="00976A97" w:rsidP="00A972E7">
      <w:pPr>
        <w:jc w:val="both"/>
        <w:rPr>
          <w:rFonts w:ascii="Arial" w:eastAsia="Arial" w:hAnsi="Arial" w:cs="Arial"/>
          <w:b/>
          <w:sz w:val="24"/>
          <w:szCs w:val="24"/>
          <w:u w:val="single"/>
        </w:rPr>
      </w:pPr>
      <w:r w:rsidRPr="00A972E7">
        <w:rPr>
          <w:rFonts w:asciiTheme="majorHAnsi" w:eastAsia="Arial" w:hAnsiTheme="majorHAnsi" w:cs="Arial"/>
          <w:b/>
          <w:sz w:val="28"/>
          <w:szCs w:val="28"/>
          <w:u w:val="single"/>
        </w:rPr>
        <w:t>Topology Diagram</w:t>
      </w:r>
      <w:r w:rsidRPr="00976A97">
        <w:rPr>
          <w:rFonts w:ascii="Arial" w:eastAsia="Arial" w:hAnsi="Arial" w:cs="Arial"/>
          <w:b/>
          <w:sz w:val="24"/>
          <w:szCs w:val="24"/>
          <w:u w:val="single"/>
        </w:rPr>
        <w:t>:</w:t>
      </w:r>
    </w:p>
    <w:p w14:paraId="5ED3A81C" w14:textId="77777777" w:rsidR="008B5B33" w:rsidRPr="00976A97" w:rsidRDefault="008B5B33" w:rsidP="00A972E7">
      <w:pPr>
        <w:jc w:val="both"/>
        <w:rPr>
          <w:rFonts w:ascii="Arial" w:eastAsia="Arial" w:hAnsi="Arial" w:cs="Arial"/>
          <w:b/>
          <w:sz w:val="24"/>
          <w:szCs w:val="24"/>
          <w:u w:val="single"/>
        </w:rPr>
      </w:pPr>
    </w:p>
    <w:p w14:paraId="4306F0E0" w14:textId="7BFBAB06" w:rsidR="004F1C61" w:rsidRDefault="00D024F3" w:rsidP="00B50BB3">
      <w:pPr>
        <w:ind w:left="260"/>
        <w:jc w:val="both"/>
        <w:rPr>
          <w:rFonts w:ascii="Arial" w:eastAsia="Arial" w:hAnsi="Arial" w:cs="Arial"/>
          <w:b/>
        </w:rPr>
      </w:pPr>
      <w:r>
        <w:rPr>
          <w:noProof/>
        </w:rPr>
        <w:drawing>
          <wp:inline distT="0" distB="0" distL="0" distR="0" wp14:anchorId="00DCF653" wp14:editId="2196588C">
            <wp:extent cx="5610225" cy="18478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0225" cy="1847850"/>
                    </a:xfrm>
                    <a:prstGeom prst="rect">
                      <a:avLst/>
                    </a:prstGeom>
                    <a:ln>
                      <a:solidFill>
                        <a:schemeClr val="accent1"/>
                      </a:solidFill>
                    </a:ln>
                  </pic:spPr>
                </pic:pic>
              </a:graphicData>
            </a:graphic>
          </wp:inline>
        </w:drawing>
      </w:r>
    </w:p>
    <w:p w14:paraId="5CDECD1E" w14:textId="77777777" w:rsidR="00976A97" w:rsidRDefault="00976A97" w:rsidP="00B50BB3">
      <w:pPr>
        <w:ind w:left="260"/>
        <w:jc w:val="both"/>
        <w:rPr>
          <w:rFonts w:ascii="Arial" w:eastAsia="Arial" w:hAnsi="Arial" w:cs="Arial"/>
          <w:b/>
        </w:rPr>
      </w:pPr>
    </w:p>
    <w:p w14:paraId="4A33E73F" w14:textId="77777777" w:rsidR="00976A97" w:rsidRDefault="00976A97" w:rsidP="00B50BB3">
      <w:pPr>
        <w:ind w:left="260"/>
        <w:jc w:val="both"/>
        <w:rPr>
          <w:rFonts w:ascii="Arial" w:eastAsia="Arial" w:hAnsi="Arial" w:cs="Arial"/>
          <w:b/>
        </w:rPr>
      </w:pPr>
    </w:p>
    <w:p w14:paraId="0DDE111F" w14:textId="77777777" w:rsidR="00047E56" w:rsidRDefault="00047E56" w:rsidP="00047E56">
      <w:pPr>
        <w:jc w:val="both"/>
        <w:rPr>
          <w:rFonts w:ascii="Arial" w:eastAsia="Arial" w:hAnsi="Arial" w:cs="Arial"/>
          <w:b/>
        </w:rPr>
      </w:pPr>
    </w:p>
    <w:p w14:paraId="0820D8D4" w14:textId="0D4960CB" w:rsidR="00047E56" w:rsidRPr="000F1352" w:rsidRDefault="00313D47" w:rsidP="000F1352">
      <w:pPr>
        <w:jc w:val="both"/>
        <w:rPr>
          <w:rFonts w:ascii="Arial" w:eastAsia="Arial" w:hAnsi="Arial" w:cs="Arial"/>
        </w:rPr>
      </w:pPr>
      <w:r>
        <w:rPr>
          <w:rFonts w:ascii="Arial" w:eastAsia="Arial" w:hAnsi="Arial" w:cs="Arial"/>
          <w:b/>
        </w:rPr>
        <w:t>Step 1: Stat</w:t>
      </w:r>
      <w:r>
        <w:rPr>
          <w:rFonts w:ascii="Arial" w:eastAsia="Arial" w:hAnsi="Arial" w:cs="Arial"/>
          <w:b/>
          <w:spacing w:val="-2"/>
        </w:rPr>
        <w:t>i</w:t>
      </w:r>
      <w:r>
        <w:rPr>
          <w:rFonts w:ascii="Arial" w:eastAsia="Arial" w:hAnsi="Arial" w:cs="Arial"/>
          <w:b/>
        </w:rPr>
        <w:t>cally</w:t>
      </w:r>
      <w:r>
        <w:rPr>
          <w:rFonts w:ascii="Arial" w:eastAsia="Arial" w:hAnsi="Arial" w:cs="Arial"/>
          <w:b/>
          <w:spacing w:val="-2"/>
        </w:rPr>
        <w:t xml:space="preserve"> </w:t>
      </w:r>
      <w:r>
        <w:rPr>
          <w:rFonts w:ascii="Arial" w:eastAsia="Arial" w:hAnsi="Arial" w:cs="Arial"/>
          <w:b/>
        </w:rPr>
        <w:t>map a</w:t>
      </w:r>
      <w:r>
        <w:rPr>
          <w:rFonts w:ascii="Arial" w:eastAsia="Arial" w:hAnsi="Arial" w:cs="Arial"/>
          <w:b/>
          <w:spacing w:val="1"/>
        </w:rPr>
        <w:t xml:space="preserve"> </w:t>
      </w:r>
      <w:r>
        <w:rPr>
          <w:rFonts w:ascii="Arial" w:eastAsia="Arial" w:hAnsi="Arial" w:cs="Arial"/>
          <w:b/>
        </w:rPr>
        <w:t>public IP address to a p</w:t>
      </w:r>
      <w:r>
        <w:rPr>
          <w:rFonts w:ascii="Arial" w:eastAsia="Arial" w:hAnsi="Arial" w:cs="Arial"/>
          <w:b/>
          <w:spacing w:val="-1"/>
        </w:rPr>
        <w:t>r</w:t>
      </w:r>
      <w:r>
        <w:rPr>
          <w:rFonts w:ascii="Arial" w:eastAsia="Arial" w:hAnsi="Arial" w:cs="Arial"/>
          <w:b/>
        </w:rPr>
        <w:t>i</w:t>
      </w:r>
      <w:r>
        <w:rPr>
          <w:rFonts w:ascii="Arial" w:eastAsia="Arial" w:hAnsi="Arial" w:cs="Arial"/>
          <w:b/>
          <w:spacing w:val="-2"/>
        </w:rPr>
        <w:t>v</w:t>
      </w:r>
      <w:r>
        <w:rPr>
          <w:rFonts w:ascii="Arial" w:eastAsia="Arial" w:hAnsi="Arial" w:cs="Arial"/>
          <w:b/>
        </w:rPr>
        <w:t>ate IP address.</w:t>
      </w:r>
    </w:p>
    <w:p w14:paraId="21759130" w14:textId="79976F52" w:rsidR="00B30021" w:rsidRPr="00EC268D" w:rsidRDefault="00313D47" w:rsidP="00047E56">
      <w:pPr>
        <w:ind w:right="300"/>
        <w:jc w:val="both"/>
        <w:rPr>
          <w:rFonts w:asciiTheme="minorHAnsi" w:hAnsiTheme="minorHAnsi"/>
          <w:color w:val="000000"/>
          <w:sz w:val="24"/>
          <w:szCs w:val="24"/>
        </w:rPr>
      </w:pPr>
      <w:r w:rsidRPr="00EC268D">
        <w:rPr>
          <w:rFonts w:asciiTheme="minorHAnsi" w:hAnsiTheme="minorHAnsi"/>
          <w:color w:val="000000"/>
          <w:sz w:val="24"/>
          <w:szCs w:val="24"/>
        </w:rPr>
        <w:t xml:space="preserve">Statically assign the public IP address </w:t>
      </w:r>
      <w:r w:rsidR="00976A97">
        <w:rPr>
          <w:rFonts w:asciiTheme="minorHAnsi" w:hAnsiTheme="minorHAnsi"/>
          <w:color w:val="000000"/>
          <w:sz w:val="24"/>
          <w:szCs w:val="24"/>
        </w:rPr>
        <w:t>11.10.10.10</w:t>
      </w:r>
      <w:r w:rsidRPr="00EC268D">
        <w:rPr>
          <w:rFonts w:asciiTheme="minorHAnsi" w:hAnsiTheme="minorHAnsi"/>
          <w:color w:val="000000"/>
          <w:sz w:val="24"/>
          <w:szCs w:val="24"/>
        </w:rPr>
        <w:t xml:space="preserve"> as the address for NAT to use to map packets to the private IP address of the inside server</w:t>
      </w:r>
      <w:r w:rsidR="00D024F3">
        <w:rPr>
          <w:rFonts w:asciiTheme="minorHAnsi" w:hAnsiTheme="minorHAnsi"/>
          <w:color w:val="000000"/>
          <w:sz w:val="24"/>
          <w:szCs w:val="24"/>
        </w:rPr>
        <w:t>.</w:t>
      </w:r>
    </w:p>
    <w:p w14:paraId="364FADA4" w14:textId="462571E1" w:rsidR="00B30021" w:rsidRDefault="00EC268D" w:rsidP="00047E56">
      <w:pPr>
        <w:rPr>
          <w:rFonts w:ascii="Courier New" w:eastAsia="Courier New" w:hAnsi="Courier New" w:cs="Courier New"/>
          <w:b/>
          <w:sz w:val="22"/>
          <w:szCs w:val="22"/>
          <w:u w:val="single"/>
        </w:rPr>
      </w:pPr>
      <w:r w:rsidRPr="00047E56">
        <w:rPr>
          <w:rFonts w:ascii="Courier New" w:eastAsia="Courier New" w:hAnsi="Courier New" w:cs="Courier New"/>
          <w:b/>
          <w:sz w:val="22"/>
          <w:szCs w:val="22"/>
        </w:rPr>
        <w:t>R</w:t>
      </w:r>
      <w:r w:rsidR="00047E56" w:rsidRPr="00047E56">
        <w:rPr>
          <w:rFonts w:ascii="Courier New" w:eastAsia="Courier New" w:hAnsi="Courier New" w:cs="Courier New"/>
          <w:b/>
          <w:sz w:val="22"/>
          <w:szCs w:val="22"/>
        </w:rPr>
        <w:t>1</w:t>
      </w:r>
      <w:r w:rsidRPr="00047E56">
        <w:rPr>
          <w:rFonts w:ascii="Courier New" w:eastAsia="Courier New" w:hAnsi="Courier New" w:cs="Courier New"/>
          <w:b/>
          <w:sz w:val="22"/>
          <w:szCs w:val="22"/>
        </w:rPr>
        <w:t xml:space="preserve">(config)# ip nat inside source static </w:t>
      </w:r>
      <w:r w:rsidRPr="00B6400A">
        <w:rPr>
          <w:rFonts w:ascii="Courier New" w:eastAsia="Courier New" w:hAnsi="Courier New" w:cs="Courier New"/>
          <w:b/>
          <w:sz w:val="22"/>
          <w:szCs w:val="22"/>
          <w:u w:val="single"/>
        </w:rPr>
        <w:t>private Address</w:t>
      </w:r>
      <w:r w:rsidRPr="00FB5A7B">
        <w:rPr>
          <w:rFonts w:ascii="Courier New" w:eastAsia="Courier New" w:hAnsi="Courier New" w:cs="Courier New"/>
          <w:b/>
          <w:sz w:val="22"/>
          <w:szCs w:val="22"/>
        </w:rPr>
        <w:t xml:space="preserve"> </w:t>
      </w:r>
      <w:r w:rsidRPr="00B6400A">
        <w:rPr>
          <w:rFonts w:ascii="Courier New" w:eastAsia="Courier New" w:hAnsi="Courier New" w:cs="Courier New"/>
          <w:b/>
          <w:sz w:val="22"/>
          <w:szCs w:val="22"/>
          <w:u w:val="single"/>
        </w:rPr>
        <w:t>Public Address</w:t>
      </w:r>
    </w:p>
    <w:p w14:paraId="258E8CF9" w14:textId="68C2E3D4" w:rsidR="002C09EF" w:rsidRDefault="002C09EF" w:rsidP="00047E56">
      <w:pPr>
        <w:rPr>
          <w:rFonts w:ascii="Courier New" w:eastAsia="Courier New" w:hAnsi="Courier New" w:cs="Courier New"/>
          <w:b/>
          <w:sz w:val="22"/>
          <w:szCs w:val="22"/>
          <w:u w:val="single"/>
        </w:rPr>
      </w:pPr>
    </w:p>
    <w:p w14:paraId="17AB1EC6" w14:textId="1AC854D8" w:rsidR="002C09EF" w:rsidRDefault="002C09EF" w:rsidP="00047E56">
      <w:pPr>
        <w:rPr>
          <w:rFonts w:ascii="Courier New" w:eastAsia="Courier New" w:hAnsi="Courier New" w:cs="Courier New"/>
          <w:b/>
          <w:sz w:val="22"/>
          <w:szCs w:val="22"/>
          <w:u w:val="single"/>
        </w:rPr>
      </w:pPr>
    </w:p>
    <w:p w14:paraId="126B9DD1" w14:textId="45920902" w:rsidR="002C09EF" w:rsidRDefault="002C09EF" w:rsidP="00047E56">
      <w:pPr>
        <w:rPr>
          <w:rFonts w:ascii="Courier New" w:eastAsia="Courier New" w:hAnsi="Courier New" w:cs="Courier New"/>
          <w:b/>
          <w:sz w:val="22"/>
          <w:szCs w:val="22"/>
          <w:u w:val="single"/>
        </w:rPr>
      </w:pPr>
    </w:p>
    <w:p w14:paraId="0E706068" w14:textId="77777777" w:rsidR="002C09EF" w:rsidRPr="00B6400A" w:rsidRDefault="002C09EF" w:rsidP="00047E56">
      <w:pPr>
        <w:rPr>
          <w:rFonts w:ascii="Courier New" w:eastAsia="Courier New" w:hAnsi="Courier New" w:cs="Courier New"/>
          <w:b/>
          <w:sz w:val="22"/>
          <w:szCs w:val="22"/>
          <w:u w:val="single"/>
        </w:rPr>
      </w:pPr>
    </w:p>
    <w:p w14:paraId="6D7D73D9" w14:textId="43DBC435" w:rsidR="002E739B" w:rsidRPr="000C1942" w:rsidRDefault="002E739B" w:rsidP="002E739B">
      <w:pPr>
        <w:pStyle w:val="ListParagraph"/>
        <w:numPr>
          <w:ilvl w:val="0"/>
          <w:numId w:val="3"/>
        </w:numPr>
        <w:bidi w:val="0"/>
        <w:rPr>
          <w:rFonts w:asciiTheme="minorHAnsi" w:hAnsiTheme="minorHAnsi"/>
          <w:color w:val="000000"/>
          <w:sz w:val="24"/>
          <w:szCs w:val="24"/>
        </w:rPr>
      </w:pPr>
      <w:r w:rsidRPr="000C1942">
        <w:rPr>
          <w:rFonts w:asciiTheme="minorHAnsi" w:hAnsiTheme="minorHAnsi"/>
          <w:color w:val="000000"/>
          <w:sz w:val="24"/>
          <w:szCs w:val="24"/>
        </w:rPr>
        <w:t xml:space="preserve">Assign the public IP address </w:t>
      </w:r>
      <w:r w:rsidR="001C3A85">
        <w:rPr>
          <w:rFonts w:asciiTheme="minorHAnsi" w:hAnsiTheme="minorHAnsi"/>
          <w:color w:val="000000"/>
          <w:sz w:val="24"/>
          <w:szCs w:val="24"/>
        </w:rPr>
        <w:t>11.10.10.10</w:t>
      </w:r>
      <w:r w:rsidRPr="000C1942">
        <w:rPr>
          <w:rFonts w:asciiTheme="minorHAnsi" w:hAnsiTheme="minorHAnsi"/>
          <w:color w:val="000000"/>
          <w:sz w:val="24"/>
          <w:szCs w:val="24"/>
        </w:rPr>
        <w:t xml:space="preserve"> as the address for NAT to use to map packets to the private IP address of the inside server</w:t>
      </w:r>
      <w:r w:rsidR="002C09EF">
        <w:rPr>
          <w:rFonts w:asciiTheme="minorHAnsi" w:hAnsiTheme="minorHAnsi"/>
          <w:color w:val="000000"/>
          <w:sz w:val="24"/>
          <w:szCs w:val="24"/>
        </w:rPr>
        <w:t>.</w:t>
      </w:r>
    </w:p>
    <w:p w14:paraId="00D24CB6" w14:textId="60A493FA" w:rsidR="002E739B" w:rsidRDefault="002E739B" w:rsidP="002E739B">
      <w:pPr>
        <w:ind w:left="260"/>
        <w:jc w:val="lowKashida"/>
      </w:pPr>
      <w:r w:rsidRPr="008857FE">
        <w:rPr>
          <w:rFonts w:ascii="Arial" w:hAnsi="Arial"/>
          <w:b/>
          <w:bCs/>
          <w:sz w:val="24"/>
          <w:szCs w:val="24"/>
        </w:rPr>
        <w:t>R</w:t>
      </w:r>
      <w:r w:rsidR="002B1D82">
        <w:rPr>
          <w:rFonts w:ascii="Arial" w:hAnsi="Arial"/>
          <w:b/>
          <w:bCs/>
          <w:sz w:val="24"/>
          <w:szCs w:val="24"/>
        </w:rPr>
        <w:t>1</w:t>
      </w:r>
      <w:r w:rsidRPr="008857FE">
        <w:rPr>
          <w:rFonts w:ascii="Arial" w:hAnsi="Arial"/>
          <w:b/>
          <w:bCs/>
          <w:sz w:val="24"/>
          <w:szCs w:val="24"/>
        </w:rPr>
        <w:t>(config)#</w:t>
      </w:r>
      <w:r>
        <w:rPr>
          <w:rFonts w:ascii="Arial" w:hAnsi="Arial"/>
          <w:sz w:val="24"/>
          <w:szCs w:val="24"/>
        </w:rPr>
        <w:t>____________________________________________</w:t>
      </w:r>
    </w:p>
    <w:p w14:paraId="0558E58F" w14:textId="77777777" w:rsidR="002B1D82" w:rsidRDefault="002B1D82" w:rsidP="002B1D82">
      <w:pPr>
        <w:jc w:val="both"/>
        <w:rPr>
          <w:sz w:val="22"/>
          <w:szCs w:val="22"/>
        </w:rPr>
      </w:pPr>
    </w:p>
    <w:p w14:paraId="0C8AD252" w14:textId="24CDC706" w:rsidR="00B30021" w:rsidRDefault="00313D47" w:rsidP="002B1D82">
      <w:pPr>
        <w:jc w:val="both"/>
        <w:rPr>
          <w:rFonts w:ascii="Arial" w:eastAsia="Arial" w:hAnsi="Arial" w:cs="Arial"/>
        </w:rPr>
      </w:pPr>
      <w:r>
        <w:rPr>
          <w:rFonts w:ascii="Arial" w:eastAsia="Arial" w:hAnsi="Arial" w:cs="Arial"/>
          <w:b/>
        </w:rPr>
        <w:t>Step 2: Sp</w:t>
      </w:r>
      <w:r>
        <w:rPr>
          <w:rFonts w:ascii="Arial" w:eastAsia="Arial" w:hAnsi="Arial" w:cs="Arial"/>
          <w:b/>
          <w:spacing w:val="-1"/>
        </w:rPr>
        <w:t>ec</w:t>
      </w:r>
      <w:r>
        <w:rPr>
          <w:rFonts w:ascii="Arial" w:eastAsia="Arial" w:hAnsi="Arial" w:cs="Arial"/>
          <w:b/>
        </w:rPr>
        <w:t>i</w:t>
      </w:r>
      <w:r>
        <w:rPr>
          <w:rFonts w:ascii="Arial" w:eastAsia="Arial" w:hAnsi="Arial" w:cs="Arial"/>
          <w:b/>
          <w:spacing w:val="2"/>
        </w:rPr>
        <w:t>f</w:t>
      </w:r>
      <w:r>
        <w:rPr>
          <w:rFonts w:ascii="Arial" w:eastAsia="Arial" w:hAnsi="Arial" w:cs="Arial"/>
          <w:b/>
        </w:rPr>
        <w:t>y</w:t>
      </w:r>
      <w:r>
        <w:rPr>
          <w:rFonts w:ascii="Arial" w:eastAsia="Arial" w:hAnsi="Arial" w:cs="Arial"/>
          <w:b/>
          <w:spacing w:val="-2"/>
        </w:rPr>
        <w:t xml:space="preserve"> </w:t>
      </w:r>
      <w:r>
        <w:rPr>
          <w:rFonts w:ascii="Arial" w:eastAsia="Arial" w:hAnsi="Arial" w:cs="Arial"/>
          <w:b/>
        </w:rPr>
        <w:t>inside and outside</w:t>
      </w:r>
      <w:r>
        <w:rPr>
          <w:rFonts w:ascii="Arial" w:eastAsia="Arial" w:hAnsi="Arial" w:cs="Arial"/>
          <w:b/>
          <w:spacing w:val="-1"/>
        </w:rPr>
        <w:t xml:space="preserve"> </w:t>
      </w:r>
      <w:r>
        <w:rPr>
          <w:rFonts w:ascii="Arial" w:eastAsia="Arial" w:hAnsi="Arial" w:cs="Arial"/>
          <w:b/>
        </w:rPr>
        <w:t>NAT inte</w:t>
      </w:r>
      <w:r>
        <w:rPr>
          <w:rFonts w:ascii="Arial" w:eastAsia="Arial" w:hAnsi="Arial" w:cs="Arial"/>
          <w:b/>
          <w:spacing w:val="-1"/>
        </w:rPr>
        <w:t>r</w:t>
      </w:r>
      <w:r>
        <w:rPr>
          <w:rFonts w:ascii="Arial" w:eastAsia="Arial" w:hAnsi="Arial" w:cs="Arial"/>
          <w:b/>
          <w:spacing w:val="1"/>
        </w:rPr>
        <w:t>f</w:t>
      </w:r>
      <w:r>
        <w:rPr>
          <w:rFonts w:ascii="Arial" w:eastAsia="Arial" w:hAnsi="Arial" w:cs="Arial"/>
          <w:b/>
          <w:spacing w:val="-1"/>
        </w:rPr>
        <w:t>a</w:t>
      </w:r>
      <w:r>
        <w:rPr>
          <w:rFonts w:ascii="Arial" w:eastAsia="Arial" w:hAnsi="Arial" w:cs="Arial"/>
          <w:b/>
        </w:rPr>
        <w:t>c</w:t>
      </w:r>
      <w:r>
        <w:rPr>
          <w:rFonts w:ascii="Arial" w:eastAsia="Arial" w:hAnsi="Arial" w:cs="Arial"/>
          <w:b/>
          <w:spacing w:val="-1"/>
        </w:rPr>
        <w:t>e</w:t>
      </w:r>
      <w:r>
        <w:rPr>
          <w:rFonts w:ascii="Arial" w:eastAsia="Arial" w:hAnsi="Arial" w:cs="Arial"/>
          <w:b/>
        </w:rPr>
        <w:t>s.</w:t>
      </w:r>
    </w:p>
    <w:p w14:paraId="44B33B34" w14:textId="77777777" w:rsidR="00B30021" w:rsidRDefault="00B30021" w:rsidP="00B50BB3">
      <w:pPr>
        <w:spacing w:before="9" w:line="100" w:lineRule="exact"/>
        <w:jc w:val="both"/>
        <w:rPr>
          <w:sz w:val="11"/>
          <w:szCs w:val="11"/>
        </w:rPr>
      </w:pPr>
    </w:p>
    <w:p w14:paraId="2AF30233" w14:textId="77777777" w:rsidR="00B30021" w:rsidRPr="001A42D7" w:rsidRDefault="00313D47" w:rsidP="00B50BB3">
      <w:pPr>
        <w:ind w:left="260"/>
        <w:jc w:val="both"/>
        <w:rPr>
          <w:rFonts w:asciiTheme="minorHAnsi" w:hAnsiTheme="minorHAnsi"/>
          <w:color w:val="000000"/>
          <w:sz w:val="24"/>
          <w:szCs w:val="24"/>
        </w:rPr>
      </w:pPr>
      <w:r w:rsidRPr="001A42D7">
        <w:rPr>
          <w:rFonts w:asciiTheme="minorHAnsi" w:hAnsiTheme="minorHAnsi"/>
          <w:color w:val="000000"/>
          <w:sz w:val="24"/>
          <w:szCs w:val="24"/>
        </w:rPr>
        <w:t>Before NAT can work, you must specify which interfaces are inside and which interfaces are outside.</w:t>
      </w:r>
    </w:p>
    <w:p w14:paraId="47A81CDE" w14:textId="77777777" w:rsidR="00B30021" w:rsidRDefault="00B30021" w:rsidP="00B50BB3">
      <w:pPr>
        <w:spacing w:before="2" w:line="120" w:lineRule="exact"/>
        <w:jc w:val="both"/>
        <w:rPr>
          <w:sz w:val="12"/>
          <w:szCs w:val="12"/>
        </w:rPr>
      </w:pPr>
    </w:p>
    <w:p w14:paraId="17684F49" w14:textId="36151378" w:rsidR="00B30021" w:rsidRDefault="00313D47" w:rsidP="00EC268D">
      <w:pPr>
        <w:ind w:left="260"/>
        <w:jc w:val="both"/>
        <w:rPr>
          <w:rFonts w:ascii="Courier New" w:eastAsia="Courier New" w:hAnsi="Courier New" w:cs="Courier New"/>
        </w:rPr>
      </w:pPr>
      <w:r>
        <w:rPr>
          <w:rFonts w:ascii="Courier New" w:eastAsia="Courier New" w:hAnsi="Courier New" w:cs="Courier New"/>
        </w:rPr>
        <w:t>R</w:t>
      </w:r>
      <w:r w:rsidR="002B1D82">
        <w:rPr>
          <w:rFonts w:ascii="Courier New" w:eastAsia="Courier New" w:hAnsi="Courier New" w:cs="Courier New"/>
        </w:rPr>
        <w:t>1</w:t>
      </w:r>
      <w:r>
        <w:rPr>
          <w:rFonts w:ascii="Courier New" w:eastAsia="Courier New" w:hAnsi="Courier New" w:cs="Courier New"/>
        </w:rPr>
        <w:t>(config)#</w:t>
      </w:r>
      <w:r>
        <w:rPr>
          <w:rFonts w:ascii="Courier New" w:eastAsia="Courier New" w:hAnsi="Courier New" w:cs="Courier New"/>
          <w:b/>
        </w:rPr>
        <w:t xml:space="preserve">interface </w:t>
      </w:r>
      <w:r w:rsidR="00EC268D">
        <w:rPr>
          <w:rFonts w:ascii="Courier New" w:eastAsia="Courier New" w:hAnsi="Courier New" w:cs="Courier New"/>
          <w:b/>
        </w:rPr>
        <w:t>InterName</w:t>
      </w:r>
    </w:p>
    <w:p w14:paraId="17B666CF" w14:textId="3A70AC48" w:rsidR="00B30021" w:rsidRDefault="00313D47" w:rsidP="00B50BB3">
      <w:pPr>
        <w:ind w:left="260"/>
        <w:jc w:val="both"/>
        <w:rPr>
          <w:rFonts w:ascii="Courier New" w:eastAsia="Courier New" w:hAnsi="Courier New" w:cs="Courier New"/>
        </w:rPr>
      </w:pPr>
      <w:r>
        <w:rPr>
          <w:rFonts w:ascii="Courier New" w:eastAsia="Courier New" w:hAnsi="Courier New" w:cs="Courier New"/>
        </w:rPr>
        <w:t>R</w:t>
      </w:r>
      <w:r w:rsidR="002B1D82">
        <w:rPr>
          <w:rFonts w:ascii="Courier New" w:eastAsia="Courier New" w:hAnsi="Courier New" w:cs="Courier New"/>
        </w:rPr>
        <w:t>1</w:t>
      </w:r>
      <w:r>
        <w:rPr>
          <w:rFonts w:ascii="Courier New" w:eastAsia="Courier New" w:hAnsi="Courier New" w:cs="Courier New"/>
        </w:rPr>
        <w:t>(config-if)#</w:t>
      </w:r>
      <w:r>
        <w:rPr>
          <w:rFonts w:ascii="Courier New" w:eastAsia="Courier New" w:hAnsi="Courier New" w:cs="Courier New"/>
          <w:b/>
        </w:rPr>
        <w:t>ip nat outside</w:t>
      </w:r>
    </w:p>
    <w:p w14:paraId="4B92CB05" w14:textId="5B8ADE81" w:rsidR="00B30021" w:rsidRDefault="00313D47" w:rsidP="00EC268D">
      <w:pPr>
        <w:spacing w:line="220" w:lineRule="exact"/>
        <w:ind w:left="260"/>
        <w:jc w:val="both"/>
        <w:rPr>
          <w:rFonts w:ascii="Courier New" w:eastAsia="Courier New" w:hAnsi="Courier New" w:cs="Courier New"/>
        </w:rPr>
      </w:pPr>
      <w:r>
        <w:rPr>
          <w:rFonts w:ascii="Courier New" w:eastAsia="Courier New" w:hAnsi="Courier New" w:cs="Courier New"/>
          <w:position w:val="1"/>
        </w:rPr>
        <w:t>R</w:t>
      </w:r>
      <w:r w:rsidR="002B1D82">
        <w:rPr>
          <w:rFonts w:ascii="Courier New" w:eastAsia="Courier New" w:hAnsi="Courier New" w:cs="Courier New"/>
          <w:position w:val="1"/>
        </w:rPr>
        <w:t>1</w:t>
      </w:r>
      <w:r>
        <w:rPr>
          <w:rFonts w:ascii="Courier New" w:eastAsia="Courier New" w:hAnsi="Courier New" w:cs="Courier New"/>
          <w:position w:val="1"/>
        </w:rPr>
        <w:t>(config-if)#</w:t>
      </w:r>
      <w:r w:rsidR="00EC268D">
        <w:rPr>
          <w:rFonts w:ascii="Courier New" w:eastAsia="Courier New" w:hAnsi="Courier New" w:cs="Courier New"/>
          <w:b/>
          <w:position w:val="1"/>
        </w:rPr>
        <w:t>interface InterName</w:t>
      </w:r>
    </w:p>
    <w:p w14:paraId="59836504" w14:textId="46A317A8" w:rsidR="00EC268D" w:rsidRPr="00EC268D" w:rsidRDefault="00EC268D" w:rsidP="00EC268D">
      <w:pPr>
        <w:rPr>
          <w:rFonts w:ascii="Courier New" w:eastAsia="Courier New" w:hAnsi="Courier New" w:cs="Courier New"/>
          <w:b/>
          <w:position w:val="1"/>
        </w:rPr>
      </w:pPr>
      <w:r>
        <w:rPr>
          <w:rFonts w:ascii="Courier New" w:eastAsia="Courier New" w:hAnsi="Courier New" w:cs="Courier New"/>
        </w:rPr>
        <w:t xml:space="preserve">  </w:t>
      </w:r>
      <w:r w:rsidR="00313D47">
        <w:rPr>
          <w:rFonts w:ascii="Courier New" w:eastAsia="Courier New" w:hAnsi="Courier New" w:cs="Courier New"/>
        </w:rPr>
        <w:t>R</w:t>
      </w:r>
      <w:r w:rsidR="002B1D82">
        <w:rPr>
          <w:rFonts w:ascii="Courier New" w:eastAsia="Courier New" w:hAnsi="Courier New" w:cs="Courier New"/>
        </w:rPr>
        <w:t>1</w:t>
      </w:r>
      <w:r w:rsidR="00313D47">
        <w:rPr>
          <w:rFonts w:ascii="Courier New" w:eastAsia="Courier New" w:hAnsi="Courier New" w:cs="Courier New"/>
        </w:rPr>
        <w:t>(config-if)#</w:t>
      </w:r>
      <w:r w:rsidRPr="00EC268D">
        <w:t xml:space="preserve"> </w:t>
      </w:r>
      <w:r>
        <w:rPr>
          <w:rFonts w:ascii="Courier New" w:eastAsia="Courier New" w:hAnsi="Courier New" w:cs="Courier New"/>
          <w:b/>
          <w:position w:val="1"/>
        </w:rPr>
        <w:t>i</w:t>
      </w:r>
      <w:r w:rsidRPr="00EC268D">
        <w:rPr>
          <w:rFonts w:ascii="Courier New" w:eastAsia="Courier New" w:hAnsi="Courier New" w:cs="Courier New"/>
          <w:b/>
          <w:position w:val="1"/>
        </w:rPr>
        <w:t>p nat inside</w:t>
      </w:r>
    </w:p>
    <w:p w14:paraId="20C7415E" w14:textId="77777777" w:rsidR="00B30021" w:rsidRDefault="00B30021" w:rsidP="00EC268D">
      <w:pPr>
        <w:ind w:left="260"/>
        <w:jc w:val="lowKashida"/>
        <w:rPr>
          <w:rFonts w:ascii="Courier New" w:eastAsia="Courier New" w:hAnsi="Courier New" w:cs="Courier New"/>
        </w:rPr>
      </w:pPr>
    </w:p>
    <w:p w14:paraId="172370BE" w14:textId="77777777" w:rsidR="001A42D7" w:rsidRDefault="001A42D7" w:rsidP="00EC268D">
      <w:pPr>
        <w:ind w:left="260"/>
        <w:jc w:val="lowKashida"/>
        <w:rPr>
          <w:rFonts w:ascii="Courier New" w:eastAsia="Courier New" w:hAnsi="Courier New" w:cs="Courier New"/>
        </w:rPr>
      </w:pPr>
    </w:p>
    <w:p w14:paraId="45A8E856" w14:textId="778668AF" w:rsidR="001A42D7" w:rsidRDefault="001A42D7" w:rsidP="00E70FF8">
      <w:pPr>
        <w:pStyle w:val="ListParagraph"/>
        <w:numPr>
          <w:ilvl w:val="0"/>
          <w:numId w:val="3"/>
        </w:numPr>
        <w:bidi w:val="0"/>
        <w:rPr>
          <w:rFonts w:asciiTheme="minorHAnsi" w:hAnsiTheme="minorHAnsi"/>
          <w:color w:val="000000"/>
          <w:sz w:val="24"/>
          <w:szCs w:val="24"/>
        </w:rPr>
      </w:pPr>
      <w:r w:rsidRPr="00E70FF8">
        <w:rPr>
          <w:rFonts w:asciiTheme="minorHAnsi" w:hAnsiTheme="minorHAnsi"/>
          <w:color w:val="000000"/>
          <w:sz w:val="24"/>
          <w:szCs w:val="24"/>
        </w:rPr>
        <w:t>Specify the interfaces of R</w:t>
      </w:r>
      <w:r w:rsidR="002B1D82">
        <w:rPr>
          <w:rFonts w:asciiTheme="minorHAnsi" w:hAnsiTheme="minorHAnsi"/>
          <w:color w:val="000000"/>
          <w:sz w:val="24"/>
          <w:szCs w:val="24"/>
        </w:rPr>
        <w:t>1</w:t>
      </w:r>
      <w:r w:rsidRPr="00E70FF8">
        <w:rPr>
          <w:rFonts w:asciiTheme="minorHAnsi" w:hAnsiTheme="minorHAnsi"/>
          <w:color w:val="000000"/>
          <w:sz w:val="24"/>
          <w:szCs w:val="24"/>
        </w:rPr>
        <w:t xml:space="preserve"> as inside and outside interfaces.</w:t>
      </w:r>
    </w:p>
    <w:p w14:paraId="7A6B0B37" w14:textId="4A27F20E" w:rsidR="001A1FDF" w:rsidRPr="00E70FF8" w:rsidRDefault="001A1FDF" w:rsidP="001A1FDF">
      <w:pPr>
        <w:pStyle w:val="ListParagraph"/>
        <w:bidi w:val="0"/>
        <w:ind w:left="630"/>
        <w:rPr>
          <w:rFonts w:asciiTheme="minorHAnsi" w:hAnsiTheme="minorHAnsi"/>
          <w:color w:val="000000"/>
          <w:sz w:val="24"/>
          <w:szCs w:val="24"/>
        </w:rPr>
      </w:pPr>
      <w:r>
        <w:rPr>
          <w:noProof/>
        </w:rPr>
        <w:drawing>
          <wp:inline distT="0" distB="0" distL="0" distR="0" wp14:anchorId="797DD9DA" wp14:editId="7CE7AE54">
            <wp:extent cx="5894672" cy="5131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8197" cy="5134504"/>
                    </a:xfrm>
                    <a:prstGeom prst="rect">
                      <a:avLst/>
                    </a:prstGeom>
                  </pic:spPr>
                </pic:pic>
              </a:graphicData>
            </a:graphic>
          </wp:inline>
        </w:drawing>
      </w:r>
    </w:p>
    <w:p w14:paraId="7BE617BC" w14:textId="7F665398" w:rsidR="001A42D7" w:rsidRDefault="001A42D7" w:rsidP="001A42D7">
      <w:pPr>
        <w:pStyle w:val="Default"/>
        <w:spacing w:line="360" w:lineRule="auto"/>
        <w:ind w:left="360"/>
        <w:rPr>
          <w:rFonts w:eastAsia="Times New Roman"/>
          <w:b/>
          <w:bCs/>
          <w:color w:val="auto"/>
        </w:rPr>
      </w:pPr>
      <w:r w:rsidRPr="008857FE">
        <w:rPr>
          <w:rFonts w:eastAsia="Times New Roman"/>
          <w:b/>
          <w:bCs/>
          <w:color w:val="auto"/>
        </w:rPr>
        <w:t>R</w:t>
      </w:r>
      <w:r w:rsidR="002B1D82">
        <w:rPr>
          <w:rFonts w:eastAsia="Times New Roman"/>
          <w:b/>
          <w:bCs/>
          <w:color w:val="auto"/>
        </w:rPr>
        <w:t>1</w:t>
      </w:r>
      <w:r w:rsidRPr="008857FE">
        <w:rPr>
          <w:rFonts w:eastAsia="Times New Roman"/>
          <w:b/>
          <w:bCs/>
          <w:color w:val="auto"/>
        </w:rPr>
        <w:t>(config</w:t>
      </w:r>
      <w:r w:rsidR="001A1FDF" w:rsidRPr="001A1FDF">
        <w:t xml:space="preserve"> </w:t>
      </w:r>
      <w:r w:rsidR="001A1FDF">
        <w:t>#</w:t>
      </w:r>
      <w:r w:rsidR="001A1FDF">
        <w:t xml:space="preserve"> </w:t>
      </w:r>
      <w:r w:rsidR="001A1FDF" w:rsidRPr="001A1FDF">
        <w:rPr>
          <w:color w:val="FF0000"/>
        </w:rPr>
        <w:t>interface fa0/0</w:t>
      </w:r>
    </w:p>
    <w:p w14:paraId="45298819" w14:textId="09123FC8" w:rsidR="001A42D7" w:rsidRDefault="001A42D7" w:rsidP="001A42D7">
      <w:pPr>
        <w:pStyle w:val="Default"/>
        <w:spacing w:line="360" w:lineRule="auto"/>
        <w:ind w:left="360"/>
        <w:rPr>
          <w:color w:val="FF0000"/>
        </w:rPr>
      </w:pPr>
      <w:r w:rsidRPr="008857FE">
        <w:rPr>
          <w:rFonts w:eastAsia="Times New Roman"/>
          <w:b/>
          <w:bCs/>
          <w:color w:val="auto"/>
        </w:rPr>
        <w:t>R</w:t>
      </w:r>
      <w:r w:rsidR="002B1D82">
        <w:rPr>
          <w:rFonts w:eastAsia="Times New Roman"/>
          <w:b/>
          <w:bCs/>
          <w:color w:val="auto"/>
        </w:rPr>
        <w:t>1</w:t>
      </w:r>
      <w:r w:rsidRPr="008857FE">
        <w:rPr>
          <w:rFonts w:eastAsia="Times New Roman"/>
          <w:b/>
          <w:bCs/>
          <w:color w:val="auto"/>
        </w:rPr>
        <w:t>(config-if)#</w:t>
      </w:r>
      <w:r>
        <w:rPr>
          <w:rFonts w:eastAsia="Times New Roman"/>
          <w:b/>
          <w:bCs/>
          <w:color w:val="auto"/>
        </w:rPr>
        <w:t xml:space="preserve"> </w:t>
      </w:r>
      <w:r w:rsidR="001A1FDF" w:rsidRPr="001A1FDF">
        <w:rPr>
          <w:color w:val="FF0000"/>
        </w:rPr>
        <w:t>#ip nat inside</w:t>
      </w:r>
    </w:p>
    <w:p w14:paraId="1C258F5C" w14:textId="77777777" w:rsidR="001A1FDF" w:rsidRPr="008857FE" w:rsidRDefault="001A1FDF" w:rsidP="001A42D7">
      <w:pPr>
        <w:pStyle w:val="Default"/>
        <w:spacing w:line="360" w:lineRule="auto"/>
        <w:ind w:left="360"/>
        <w:rPr>
          <w:rFonts w:eastAsia="Times New Roman"/>
          <w:b/>
          <w:bCs/>
          <w:color w:val="auto"/>
        </w:rPr>
      </w:pPr>
    </w:p>
    <w:p w14:paraId="65570A36" w14:textId="48AE54F3" w:rsidR="001A42D7" w:rsidRPr="001A1FDF" w:rsidRDefault="001A42D7" w:rsidP="001A1FDF">
      <w:pPr>
        <w:pStyle w:val="Default"/>
        <w:spacing w:line="360" w:lineRule="auto"/>
        <w:ind w:left="360"/>
        <w:rPr>
          <w:rFonts w:eastAsia="Times New Roman"/>
          <w:b/>
          <w:bCs/>
          <w:color w:val="FF0000"/>
        </w:rPr>
      </w:pPr>
      <w:r>
        <w:rPr>
          <w:rFonts w:eastAsia="Times New Roman"/>
          <w:b/>
          <w:bCs/>
          <w:color w:val="auto"/>
        </w:rPr>
        <w:t>R</w:t>
      </w:r>
      <w:r w:rsidR="002B1D82">
        <w:rPr>
          <w:rFonts w:eastAsia="Times New Roman"/>
          <w:b/>
          <w:bCs/>
          <w:color w:val="auto"/>
        </w:rPr>
        <w:t>1</w:t>
      </w:r>
      <w:r>
        <w:rPr>
          <w:rFonts w:eastAsia="Times New Roman"/>
          <w:b/>
          <w:bCs/>
          <w:color w:val="auto"/>
        </w:rPr>
        <w:t>(config</w:t>
      </w:r>
      <w:r w:rsidRPr="008857FE">
        <w:rPr>
          <w:rFonts w:eastAsia="Times New Roman"/>
          <w:b/>
          <w:bCs/>
          <w:color w:val="auto"/>
        </w:rPr>
        <w:t>)#</w:t>
      </w:r>
      <w:r>
        <w:rPr>
          <w:rFonts w:eastAsia="Times New Roman"/>
          <w:b/>
          <w:bCs/>
          <w:color w:val="auto"/>
        </w:rPr>
        <w:t xml:space="preserve"> </w:t>
      </w:r>
      <w:r w:rsidR="001A1FDF" w:rsidRPr="001A1FDF">
        <w:rPr>
          <w:color w:val="FF0000"/>
        </w:rPr>
        <w:t>interface se2/0</w:t>
      </w:r>
    </w:p>
    <w:p w14:paraId="572F9F5E" w14:textId="6A9D9417" w:rsidR="001A42D7" w:rsidRDefault="001A42D7" w:rsidP="001A1FDF">
      <w:pPr>
        <w:spacing w:line="360" w:lineRule="auto"/>
        <w:ind w:left="360"/>
        <w:rPr>
          <w:rFonts w:ascii="Arial" w:hAnsi="Arial"/>
          <w:sz w:val="24"/>
          <w:szCs w:val="24"/>
        </w:rPr>
      </w:pPr>
      <w:r w:rsidRPr="008857FE">
        <w:rPr>
          <w:rFonts w:ascii="Arial" w:hAnsi="Arial"/>
          <w:b/>
          <w:bCs/>
          <w:sz w:val="24"/>
          <w:szCs w:val="24"/>
        </w:rPr>
        <w:t>R</w:t>
      </w:r>
      <w:r w:rsidR="002B1D82">
        <w:rPr>
          <w:rFonts w:ascii="Arial" w:hAnsi="Arial"/>
          <w:b/>
          <w:bCs/>
          <w:sz w:val="24"/>
          <w:szCs w:val="24"/>
        </w:rPr>
        <w:t>1</w:t>
      </w:r>
      <w:r w:rsidRPr="008857FE">
        <w:rPr>
          <w:rFonts w:ascii="Arial" w:hAnsi="Arial"/>
          <w:b/>
          <w:bCs/>
          <w:sz w:val="24"/>
          <w:szCs w:val="24"/>
        </w:rPr>
        <w:t>(config-if)#</w:t>
      </w:r>
      <w:r>
        <w:rPr>
          <w:rFonts w:ascii="Arial" w:hAnsi="Arial"/>
          <w:b/>
          <w:bCs/>
          <w:sz w:val="24"/>
          <w:szCs w:val="24"/>
        </w:rPr>
        <w:t xml:space="preserve"> </w:t>
      </w:r>
      <w:r w:rsidR="001A1FDF" w:rsidRPr="001A1FDF">
        <w:rPr>
          <w:color w:val="FF0000"/>
          <w:sz w:val="28"/>
          <w:szCs w:val="28"/>
        </w:rPr>
        <w:t>#ip nat outside</w:t>
      </w:r>
    </w:p>
    <w:p w14:paraId="5901CC9D" w14:textId="77777777" w:rsidR="001A42D7" w:rsidRDefault="001A42D7" w:rsidP="001A42D7">
      <w:pPr>
        <w:spacing w:line="360" w:lineRule="auto"/>
        <w:ind w:left="360"/>
        <w:rPr>
          <w:rFonts w:ascii="Arial" w:hAnsi="Arial"/>
          <w:sz w:val="24"/>
          <w:szCs w:val="24"/>
        </w:rPr>
      </w:pPr>
    </w:p>
    <w:p w14:paraId="0F051B4A" w14:textId="26C2FA2F" w:rsidR="002E739B" w:rsidRDefault="002E739B" w:rsidP="002E739B">
      <w:pPr>
        <w:ind w:left="116"/>
        <w:jc w:val="both"/>
        <w:rPr>
          <w:rFonts w:ascii="Arial" w:eastAsia="Arial" w:hAnsi="Arial" w:cs="Arial"/>
          <w:sz w:val="22"/>
          <w:szCs w:val="22"/>
        </w:rPr>
      </w:pPr>
      <w:r>
        <w:rPr>
          <w:rFonts w:ascii="Arial" w:eastAsia="Arial" w:hAnsi="Arial" w:cs="Arial"/>
          <w:b/>
          <w:sz w:val="22"/>
          <w:szCs w:val="22"/>
        </w:rPr>
        <w:t>Task</w:t>
      </w:r>
      <w:r>
        <w:rPr>
          <w:rFonts w:ascii="Arial" w:eastAsia="Arial" w:hAnsi="Arial" w:cs="Arial"/>
          <w:b/>
          <w:spacing w:val="-5"/>
          <w:sz w:val="22"/>
          <w:szCs w:val="22"/>
        </w:rPr>
        <w:t xml:space="preserve"> </w:t>
      </w:r>
      <w:r w:rsidR="001A6498">
        <w:rPr>
          <w:rFonts w:ascii="Arial" w:eastAsia="Arial" w:hAnsi="Arial" w:cs="Arial"/>
          <w:b/>
          <w:sz w:val="22"/>
          <w:szCs w:val="22"/>
        </w:rPr>
        <w:t>3</w:t>
      </w:r>
      <w:r>
        <w:rPr>
          <w:rFonts w:ascii="Arial" w:eastAsia="Arial" w:hAnsi="Arial" w:cs="Arial"/>
          <w:b/>
          <w:sz w:val="22"/>
          <w:szCs w:val="22"/>
        </w:rPr>
        <w:t>:</w:t>
      </w:r>
      <w:r>
        <w:rPr>
          <w:rFonts w:ascii="Arial" w:eastAsia="Arial" w:hAnsi="Arial" w:cs="Arial"/>
          <w:b/>
          <w:spacing w:val="-2"/>
          <w:sz w:val="22"/>
          <w:szCs w:val="22"/>
        </w:rPr>
        <w:t xml:space="preserve"> </w:t>
      </w:r>
      <w:r>
        <w:rPr>
          <w:rFonts w:ascii="Arial" w:eastAsia="Arial" w:hAnsi="Arial" w:cs="Arial"/>
          <w:b/>
          <w:sz w:val="22"/>
          <w:szCs w:val="22"/>
        </w:rPr>
        <w:t>Configure</w:t>
      </w:r>
      <w:r>
        <w:rPr>
          <w:rFonts w:ascii="Arial" w:eastAsia="Arial" w:hAnsi="Arial" w:cs="Arial"/>
          <w:b/>
          <w:spacing w:val="-10"/>
          <w:sz w:val="22"/>
          <w:szCs w:val="22"/>
        </w:rPr>
        <w:t xml:space="preserve"> </w:t>
      </w:r>
      <w:r>
        <w:rPr>
          <w:rFonts w:ascii="Arial" w:eastAsia="Arial" w:hAnsi="Arial" w:cs="Arial"/>
          <w:b/>
          <w:sz w:val="22"/>
          <w:szCs w:val="22"/>
        </w:rPr>
        <w:t>Static</w:t>
      </w:r>
      <w:r>
        <w:rPr>
          <w:rFonts w:ascii="Arial" w:eastAsia="Arial" w:hAnsi="Arial" w:cs="Arial"/>
          <w:b/>
          <w:spacing w:val="-6"/>
          <w:sz w:val="22"/>
          <w:szCs w:val="22"/>
        </w:rPr>
        <w:t xml:space="preserve"> </w:t>
      </w:r>
      <w:r>
        <w:rPr>
          <w:rFonts w:ascii="Arial" w:eastAsia="Arial" w:hAnsi="Arial" w:cs="Arial"/>
          <w:b/>
          <w:sz w:val="22"/>
          <w:szCs w:val="22"/>
        </w:rPr>
        <w:t>Routing</w:t>
      </w:r>
    </w:p>
    <w:p w14:paraId="51F4B143" w14:textId="77777777" w:rsidR="002E739B" w:rsidRDefault="002E739B" w:rsidP="002E739B">
      <w:pPr>
        <w:spacing w:before="9" w:line="100" w:lineRule="exact"/>
        <w:jc w:val="both"/>
        <w:rPr>
          <w:sz w:val="11"/>
          <w:szCs w:val="11"/>
        </w:rPr>
      </w:pPr>
    </w:p>
    <w:p w14:paraId="334126D7" w14:textId="6D623E41" w:rsidR="002E739B" w:rsidRPr="00F47E88" w:rsidRDefault="002E739B" w:rsidP="002E739B">
      <w:pPr>
        <w:ind w:left="260" w:right="320"/>
        <w:jc w:val="both"/>
        <w:rPr>
          <w:rFonts w:asciiTheme="minorHAnsi" w:hAnsiTheme="minorHAnsi"/>
          <w:color w:val="000000"/>
          <w:sz w:val="24"/>
          <w:szCs w:val="24"/>
        </w:rPr>
      </w:pPr>
      <w:r w:rsidRPr="00F47E88">
        <w:rPr>
          <w:rFonts w:asciiTheme="minorHAnsi" w:hAnsiTheme="minorHAnsi"/>
          <w:color w:val="000000"/>
          <w:sz w:val="24"/>
          <w:szCs w:val="24"/>
        </w:rPr>
        <w:t>ISP uses static routing to reach all networks beyond R</w:t>
      </w:r>
      <w:r w:rsidR="00C43209">
        <w:rPr>
          <w:rFonts w:asciiTheme="minorHAnsi" w:hAnsiTheme="minorHAnsi"/>
          <w:color w:val="000000"/>
          <w:sz w:val="24"/>
          <w:szCs w:val="24"/>
        </w:rPr>
        <w:t>1</w:t>
      </w:r>
      <w:r w:rsidRPr="00F47E88">
        <w:rPr>
          <w:rFonts w:asciiTheme="minorHAnsi" w:hAnsiTheme="minorHAnsi"/>
          <w:color w:val="000000"/>
          <w:sz w:val="24"/>
          <w:szCs w:val="24"/>
        </w:rPr>
        <w:t>. However, R</w:t>
      </w:r>
      <w:r w:rsidR="00C43209">
        <w:rPr>
          <w:rFonts w:asciiTheme="minorHAnsi" w:hAnsiTheme="minorHAnsi"/>
          <w:color w:val="000000"/>
          <w:sz w:val="24"/>
          <w:szCs w:val="24"/>
        </w:rPr>
        <w:t>1</w:t>
      </w:r>
      <w:r w:rsidRPr="00F47E88">
        <w:rPr>
          <w:rFonts w:asciiTheme="minorHAnsi" w:hAnsiTheme="minorHAnsi"/>
          <w:color w:val="000000"/>
          <w:sz w:val="24"/>
          <w:szCs w:val="24"/>
        </w:rPr>
        <w:t xml:space="preserve"> translates private addresses into public addresses before sending traffic to ISP. Therefore, ISP must be configured with the public addresses that are part of the NAT configuration on R</w:t>
      </w:r>
      <w:r w:rsidR="00C43209">
        <w:rPr>
          <w:rFonts w:asciiTheme="minorHAnsi" w:hAnsiTheme="minorHAnsi"/>
          <w:color w:val="000000"/>
          <w:sz w:val="24"/>
          <w:szCs w:val="24"/>
        </w:rPr>
        <w:t>1</w:t>
      </w:r>
      <w:r w:rsidRPr="00F47E88">
        <w:rPr>
          <w:rFonts w:asciiTheme="minorHAnsi" w:hAnsiTheme="minorHAnsi"/>
          <w:color w:val="000000"/>
          <w:sz w:val="24"/>
          <w:szCs w:val="24"/>
        </w:rPr>
        <w:t>. Enter the following static route on ISP:</w:t>
      </w:r>
    </w:p>
    <w:p w14:paraId="657BD53A" w14:textId="77777777" w:rsidR="002E739B" w:rsidRDefault="002E739B" w:rsidP="002E739B">
      <w:pPr>
        <w:spacing w:before="2" w:line="120" w:lineRule="exact"/>
        <w:jc w:val="both"/>
        <w:rPr>
          <w:sz w:val="12"/>
          <w:szCs w:val="12"/>
        </w:rPr>
      </w:pPr>
    </w:p>
    <w:p w14:paraId="7C72C5D3" w14:textId="45C8E80A" w:rsidR="00C22A09" w:rsidRDefault="002E739B" w:rsidP="00C22A09">
      <w:pPr>
        <w:ind w:left="260"/>
        <w:jc w:val="both"/>
        <w:rPr>
          <w:rFonts w:ascii="Courier New" w:eastAsia="Courier New" w:hAnsi="Courier New" w:cs="Courier New"/>
          <w:sz w:val="24"/>
          <w:szCs w:val="24"/>
        </w:rPr>
      </w:pPr>
      <w:r w:rsidRPr="00C22A09">
        <w:rPr>
          <w:rFonts w:ascii="Courier New" w:eastAsia="Courier New" w:hAnsi="Courier New" w:cs="Courier New"/>
          <w:sz w:val="24"/>
          <w:szCs w:val="24"/>
        </w:rPr>
        <w:t>ISP(config)#</w:t>
      </w:r>
      <w:r w:rsidRPr="00C22A09">
        <w:rPr>
          <w:rFonts w:ascii="Courier New" w:eastAsia="Courier New" w:hAnsi="Courier New" w:cs="Courier New"/>
          <w:b/>
          <w:sz w:val="24"/>
          <w:szCs w:val="24"/>
        </w:rPr>
        <w:t xml:space="preserve">ip route </w:t>
      </w:r>
      <w:r w:rsidR="0001658B">
        <w:rPr>
          <w:rFonts w:ascii="Courier New" w:eastAsia="Courier New" w:hAnsi="Courier New" w:cs="Courier New"/>
          <w:b/>
          <w:sz w:val="24"/>
          <w:szCs w:val="24"/>
        </w:rPr>
        <w:t>11.10.10.0</w:t>
      </w:r>
      <w:r w:rsidRPr="00C22A09">
        <w:rPr>
          <w:rFonts w:ascii="Courier New" w:eastAsia="Courier New" w:hAnsi="Courier New" w:cs="Courier New"/>
          <w:b/>
          <w:sz w:val="24"/>
          <w:szCs w:val="24"/>
        </w:rPr>
        <w:t xml:space="preserve"> 255.255.255.</w:t>
      </w:r>
      <w:r w:rsidR="0001658B">
        <w:rPr>
          <w:rFonts w:ascii="Courier New" w:eastAsia="Courier New" w:hAnsi="Courier New" w:cs="Courier New"/>
          <w:b/>
          <w:sz w:val="24"/>
          <w:szCs w:val="24"/>
        </w:rPr>
        <w:t>0</w:t>
      </w:r>
      <w:r w:rsidRPr="00C22A09">
        <w:rPr>
          <w:rFonts w:ascii="Courier New" w:eastAsia="Courier New" w:hAnsi="Courier New" w:cs="Courier New"/>
          <w:b/>
          <w:sz w:val="24"/>
          <w:szCs w:val="24"/>
        </w:rPr>
        <w:t xml:space="preserve"> s</w:t>
      </w:r>
      <w:r w:rsidR="00C43209">
        <w:rPr>
          <w:rFonts w:ascii="Courier New" w:eastAsia="Courier New" w:hAnsi="Courier New" w:cs="Courier New"/>
          <w:b/>
          <w:sz w:val="24"/>
          <w:szCs w:val="24"/>
        </w:rPr>
        <w:t>e</w:t>
      </w:r>
      <w:r w:rsidRPr="00C22A09">
        <w:rPr>
          <w:rFonts w:ascii="Courier New" w:eastAsia="Courier New" w:hAnsi="Courier New" w:cs="Courier New"/>
          <w:b/>
          <w:sz w:val="24"/>
          <w:szCs w:val="24"/>
        </w:rPr>
        <w:t xml:space="preserve"> 0/0/</w:t>
      </w:r>
      <w:r w:rsidR="00227401">
        <w:rPr>
          <w:rFonts w:ascii="Courier New" w:eastAsia="Courier New" w:hAnsi="Courier New" w:cs="Courier New"/>
          <w:b/>
          <w:sz w:val="24"/>
          <w:szCs w:val="24"/>
        </w:rPr>
        <w:t>0</w:t>
      </w:r>
    </w:p>
    <w:p w14:paraId="04736CC2" w14:textId="77777777" w:rsidR="00C22A09" w:rsidRDefault="00C22A09" w:rsidP="00C22A09">
      <w:pPr>
        <w:ind w:left="260"/>
        <w:jc w:val="both"/>
        <w:rPr>
          <w:rFonts w:asciiTheme="minorHAnsi" w:hAnsiTheme="minorHAnsi"/>
          <w:color w:val="000000"/>
          <w:sz w:val="24"/>
          <w:szCs w:val="24"/>
        </w:rPr>
      </w:pPr>
    </w:p>
    <w:p w14:paraId="517B1CE0" w14:textId="77777777" w:rsidR="00B30021" w:rsidRDefault="00B30021" w:rsidP="00B50BB3">
      <w:pPr>
        <w:spacing w:before="6" w:line="280" w:lineRule="exact"/>
        <w:jc w:val="both"/>
        <w:rPr>
          <w:sz w:val="28"/>
          <w:szCs w:val="28"/>
        </w:rPr>
      </w:pPr>
    </w:p>
    <w:p w14:paraId="7B0FA393" w14:textId="71F4B68C" w:rsidR="00B30021" w:rsidRPr="00C22A09" w:rsidRDefault="00C22A09" w:rsidP="00B50BB3">
      <w:pPr>
        <w:spacing w:before="34"/>
        <w:ind w:left="260"/>
        <w:jc w:val="both"/>
        <w:rPr>
          <w:rFonts w:ascii="Arial" w:eastAsia="Arial" w:hAnsi="Arial" w:cs="Arial"/>
          <w:sz w:val="22"/>
          <w:szCs w:val="22"/>
        </w:rPr>
      </w:pPr>
      <w:r w:rsidRPr="00C22A09">
        <w:rPr>
          <w:rFonts w:ascii="Arial" w:eastAsia="Arial" w:hAnsi="Arial" w:cs="Arial"/>
          <w:b/>
          <w:sz w:val="22"/>
          <w:szCs w:val="22"/>
        </w:rPr>
        <w:t xml:space="preserve">Task </w:t>
      </w:r>
      <w:r w:rsidR="00DC787B" w:rsidRPr="00C22A09">
        <w:rPr>
          <w:rFonts w:ascii="Arial" w:eastAsia="Arial" w:hAnsi="Arial" w:cs="Arial"/>
          <w:b/>
          <w:sz w:val="22"/>
          <w:szCs w:val="22"/>
        </w:rPr>
        <w:t>4: Verify</w:t>
      </w:r>
      <w:r w:rsidR="00313D47" w:rsidRPr="00C22A09">
        <w:rPr>
          <w:rFonts w:ascii="Arial" w:eastAsia="Arial" w:hAnsi="Arial" w:cs="Arial"/>
          <w:b/>
          <w:spacing w:val="-2"/>
          <w:sz w:val="22"/>
          <w:szCs w:val="22"/>
        </w:rPr>
        <w:t xml:space="preserve"> </w:t>
      </w:r>
      <w:r w:rsidR="00313D47" w:rsidRPr="00C22A09">
        <w:rPr>
          <w:rFonts w:ascii="Arial" w:eastAsia="Arial" w:hAnsi="Arial" w:cs="Arial"/>
          <w:b/>
          <w:sz w:val="22"/>
          <w:szCs w:val="22"/>
        </w:rPr>
        <w:t xml:space="preserve">the static NAT </w:t>
      </w:r>
      <w:r w:rsidR="00313D47" w:rsidRPr="00C22A09">
        <w:rPr>
          <w:rFonts w:ascii="Arial" w:eastAsia="Arial" w:hAnsi="Arial" w:cs="Arial"/>
          <w:b/>
          <w:spacing w:val="-1"/>
          <w:sz w:val="22"/>
          <w:szCs w:val="22"/>
        </w:rPr>
        <w:t>c</w:t>
      </w:r>
      <w:r w:rsidR="00313D47" w:rsidRPr="00C22A09">
        <w:rPr>
          <w:rFonts w:ascii="Arial" w:eastAsia="Arial" w:hAnsi="Arial" w:cs="Arial"/>
          <w:b/>
          <w:sz w:val="22"/>
          <w:szCs w:val="22"/>
        </w:rPr>
        <w:t>onfig</w:t>
      </w:r>
      <w:r w:rsidR="00313D47" w:rsidRPr="00C22A09">
        <w:rPr>
          <w:rFonts w:ascii="Arial" w:eastAsia="Arial" w:hAnsi="Arial" w:cs="Arial"/>
          <w:b/>
          <w:spacing w:val="-1"/>
          <w:sz w:val="22"/>
          <w:szCs w:val="22"/>
        </w:rPr>
        <w:t>u</w:t>
      </w:r>
      <w:r w:rsidR="00313D47" w:rsidRPr="00C22A09">
        <w:rPr>
          <w:rFonts w:ascii="Arial" w:eastAsia="Arial" w:hAnsi="Arial" w:cs="Arial"/>
          <w:b/>
          <w:sz w:val="22"/>
          <w:szCs w:val="22"/>
        </w:rPr>
        <w:t>ration.</w:t>
      </w:r>
    </w:p>
    <w:p w14:paraId="22033551" w14:textId="77777777" w:rsidR="00B30021" w:rsidRDefault="00B30021" w:rsidP="00B50BB3">
      <w:pPr>
        <w:spacing w:before="9" w:line="100" w:lineRule="exact"/>
        <w:jc w:val="both"/>
        <w:rPr>
          <w:sz w:val="11"/>
          <w:szCs w:val="11"/>
        </w:rPr>
      </w:pPr>
    </w:p>
    <w:p w14:paraId="70212217" w14:textId="19C706EA" w:rsidR="00B30021" w:rsidRDefault="00313D47" w:rsidP="002200BF">
      <w:pPr>
        <w:pStyle w:val="ListParagraph"/>
        <w:numPr>
          <w:ilvl w:val="0"/>
          <w:numId w:val="3"/>
        </w:numPr>
        <w:bidi w:val="0"/>
        <w:rPr>
          <w:rFonts w:asciiTheme="minorHAnsi" w:hAnsiTheme="minorHAnsi"/>
          <w:color w:val="000000"/>
          <w:sz w:val="24"/>
          <w:szCs w:val="24"/>
        </w:rPr>
      </w:pPr>
      <w:r w:rsidRPr="002200BF">
        <w:rPr>
          <w:rFonts w:asciiTheme="minorHAnsi" w:hAnsiTheme="minorHAnsi"/>
          <w:color w:val="000000"/>
          <w:sz w:val="24"/>
          <w:szCs w:val="24"/>
        </w:rPr>
        <w:t xml:space="preserve">From ISP, </w:t>
      </w:r>
      <w:r w:rsidR="002200BF" w:rsidRPr="002200BF">
        <w:rPr>
          <w:rFonts w:asciiTheme="minorHAnsi" w:hAnsiTheme="minorHAnsi"/>
          <w:color w:val="000000"/>
          <w:sz w:val="24"/>
          <w:szCs w:val="24"/>
        </w:rPr>
        <w:t>ping the public IP address</w:t>
      </w:r>
      <w:r w:rsidRPr="002200BF">
        <w:rPr>
          <w:rFonts w:asciiTheme="minorHAnsi" w:hAnsiTheme="minorHAnsi"/>
          <w:color w:val="000000"/>
          <w:sz w:val="24"/>
          <w:szCs w:val="24"/>
        </w:rPr>
        <w:t xml:space="preserve"> </w:t>
      </w:r>
      <w:r w:rsidR="008F7EDE">
        <w:rPr>
          <w:rFonts w:asciiTheme="minorHAnsi" w:hAnsiTheme="minorHAnsi"/>
          <w:color w:val="000000"/>
          <w:sz w:val="24"/>
          <w:szCs w:val="24"/>
        </w:rPr>
        <w:t>11.10.10.10</w:t>
      </w:r>
    </w:p>
    <w:p w14:paraId="0360EE5E" w14:textId="711640DB" w:rsidR="0069240F" w:rsidRPr="002200BF" w:rsidRDefault="0069240F" w:rsidP="0069240F">
      <w:pPr>
        <w:pStyle w:val="ListParagraph"/>
        <w:bidi w:val="0"/>
        <w:ind w:left="630"/>
        <w:rPr>
          <w:rFonts w:asciiTheme="minorHAnsi" w:hAnsiTheme="minorHAnsi"/>
          <w:color w:val="000000"/>
          <w:sz w:val="24"/>
          <w:szCs w:val="24"/>
        </w:rPr>
      </w:pPr>
      <w:r>
        <w:rPr>
          <w:noProof/>
        </w:rPr>
        <w:lastRenderedPageBreak/>
        <w:drawing>
          <wp:inline distT="0" distB="0" distL="0" distR="0" wp14:anchorId="7DC2F4D6" wp14:editId="4A5D72D0">
            <wp:extent cx="6096000" cy="5996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00" cy="5996940"/>
                    </a:xfrm>
                    <a:prstGeom prst="rect">
                      <a:avLst/>
                    </a:prstGeom>
                  </pic:spPr>
                </pic:pic>
              </a:graphicData>
            </a:graphic>
          </wp:inline>
        </w:drawing>
      </w:r>
    </w:p>
    <w:p w14:paraId="611962F2" w14:textId="13925993" w:rsidR="00F210CC" w:rsidRDefault="002200BF" w:rsidP="00D6778C">
      <w:pPr>
        <w:pStyle w:val="ListParagraph"/>
        <w:numPr>
          <w:ilvl w:val="0"/>
          <w:numId w:val="3"/>
        </w:numPr>
        <w:bidi w:val="0"/>
        <w:rPr>
          <w:rFonts w:asciiTheme="minorHAnsi" w:hAnsiTheme="minorHAnsi"/>
          <w:color w:val="000000"/>
          <w:sz w:val="24"/>
          <w:szCs w:val="24"/>
        </w:rPr>
      </w:pPr>
      <w:r w:rsidRPr="00AF53A1">
        <w:rPr>
          <w:rFonts w:asciiTheme="minorHAnsi" w:hAnsiTheme="minorHAnsi"/>
          <w:color w:val="000000"/>
          <w:sz w:val="24"/>
          <w:szCs w:val="24"/>
        </w:rPr>
        <w:t xml:space="preserve">From Server0, </w:t>
      </w:r>
      <w:r w:rsidR="00F210CC" w:rsidRPr="00AF53A1">
        <w:rPr>
          <w:rFonts w:asciiTheme="minorHAnsi" w:hAnsiTheme="minorHAnsi"/>
          <w:color w:val="000000"/>
          <w:sz w:val="24"/>
          <w:szCs w:val="24"/>
        </w:rPr>
        <w:t>ping ISP</w:t>
      </w:r>
      <w:r w:rsidR="008F7EDE" w:rsidRPr="00AF53A1">
        <w:rPr>
          <w:rFonts w:asciiTheme="minorHAnsi" w:hAnsiTheme="minorHAnsi"/>
          <w:color w:val="000000"/>
          <w:sz w:val="24"/>
          <w:szCs w:val="24"/>
        </w:rPr>
        <w:t>.</w:t>
      </w:r>
    </w:p>
    <w:p w14:paraId="70831040" w14:textId="567CB0DF" w:rsidR="0069240F" w:rsidRPr="00AF53A1" w:rsidRDefault="0069240F" w:rsidP="0069240F">
      <w:pPr>
        <w:pStyle w:val="ListParagraph"/>
        <w:bidi w:val="0"/>
        <w:ind w:left="630"/>
        <w:rPr>
          <w:rFonts w:asciiTheme="minorHAnsi" w:hAnsiTheme="minorHAnsi"/>
          <w:color w:val="000000"/>
          <w:sz w:val="24"/>
          <w:szCs w:val="24"/>
        </w:rPr>
      </w:pPr>
      <w:r>
        <w:rPr>
          <w:noProof/>
        </w:rPr>
        <w:lastRenderedPageBreak/>
        <w:drawing>
          <wp:inline distT="0" distB="0" distL="0" distR="0" wp14:anchorId="089A4ABC" wp14:editId="5EC07EA2">
            <wp:extent cx="6096000"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000" cy="3295650"/>
                    </a:xfrm>
                    <a:prstGeom prst="rect">
                      <a:avLst/>
                    </a:prstGeom>
                  </pic:spPr>
                </pic:pic>
              </a:graphicData>
            </a:graphic>
          </wp:inline>
        </w:drawing>
      </w:r>
    </w:p>
    <w:p w14:paraId="63852002" w14:textId="0529E66A" w:rsidR="00F210CC" w:rsidRDefault="00F210CC" w:rsidP="00F210CC">
      <w:pPr>
        <w:rPr>
          <w:rFonts w:asciiTheme="minorHAnsi" w:hAnsiTheme="minorHAnsi"/>
          <w:color w:val="000000"/>
          <w:sz w:val="24"/>
          <w:szCs w:val="24"/>
        </w:rPr>
      </w:pPr>
    </w:p>
    <w:p w14:paraId="33792363" w14:textId="66BFD2E3" w:rsidR="00F210CC" w:rsidRDefault="00F210CC" w:rsidP="00F210CC">
      <w:pPr>
        <w:rPr>
          <w:rFonts w:asciiTheme="minorHAnsi" w:hAnsiTheme="minorHAnsi"/>
          <w:color w:val="000000"/>
          <w:sz w:val="24"/>
          <w:szCs w:val="24"/>
        </w:rPr>
      </w:pPr>
    </w:p>
    <w:p w14:paraId="680A48AC" w14:textId="6D92D223" w:rsidR="00AF53A1" w:rsidRDefault="00AF53A1" w:rsidP="00F210CC">
      <w:pPr>
        <w:rPr>
          <w:rFonts w:asciiTheme="minorHAnsi" w:hAnsiTheme="minorHAnsi"/>
          <w:color w:val="000000"/>
          <w:sz w:val="24"/>
          <w:szCs w:val="24"/>
        </w:rPr>
      </w:pPr>
    </w:p>
    <w:p w14:paraId="349478E2" w14:textId="3EEE4CCB" w:rsidR="00AF53A1" w:rsidRDefault="00AF53A1" w:rsidP="00F210CC">
      <w:pPr>
        <w:rPr>
          <w:rFonts w:asciiTheme="minorHAnsi" w:hAnsiTheme="minorHAnsi"/>
          <w:color w:val="000000"/>
          <w:sz w:val="24"/>
          <w:szCs w:val="24"/>
        </w:rPr>
      </w:pPr>
    </w:p>
    <w:p w14:paraId="5704E7A7" w14:textId="7237DEB0" w:rsidR="00AF53A1" w:rsidRDefault="00AF53A1" w:rsidP="00F210CC">
      <w:pPr>
        <w:rPr>
          <w:rFonts w:asciiTheme="minorHAnsi" w:hAnsiTheme="minorHAnsi"/>
          <w:color w:val="000000"/>
          <w:sz w:val="24"/>
          <w:szCs w:val="24"/>
        </w:rPr>
      </w:pPr>
    </w:p>
    <w:p w14:paraId="6466EACA" w14:textId="5B4A341A" w:rsidR="00AF53A1" w:rsidRDefault="00AF53A1" w:rsidP="00F210CC">
      <w:pPr>
        <w:rPr>
          <w:rFonts w:asciiTheme="minorHAnsi" w:hAnsiTheme="minorHAnsi"/>
          <w:color w:val="000000"/>
          <w:sz w:val="24"/>
          <w:szCs w:val="24"/>
        </w:rPr>
      </w:pPr>
    </w:p>
    <w:p w14:paraId="48BDB8CA" w14:textId="3166F413" w:rsidR="00AF53A1" w:rsidRDefault="00AF53A1" w:rsidP="00F210CC">
      <w:pPr>
        <w:rPr>
          <w:rFonts w:asciiTheme="minorHAnsi" w:hAnsiTheme="minorHAnsi"/>
          <w:color w:val="000000"/>
          <w:sz w:val="24"/>
          <w:szCs w:val="24"/>
        </w:rPr>
      </w:pPr>
    </w:p>
    <w:p w14:paraId="55AE5CCF" w14:textId="1D2B5E39" w:rsidR="00AF53A1" w:rsidRDefault="00AF53A1" w:rsidP="00F210CC">
      <w:pPr>
        <w:rPr>
          <w:rFonts w:asciiTheme="minorHAnsi" w:hAnsiTheme="minorHAnsi"/>
          <w:color w:val="000000"/>
          <w:sz w:val="24"/>
          <w:szCs w:val="24"/>
        </w:rPr>
      </w:pPr>
    </w:p>
    <w:p w14:paraId="23CA6F33" w14:textId="2818BDBD" w:rsidR="00AF53A1" w:rsidRDefault="00AF53A1" w:rsidP="00F210CC">
      <w:pPr>
        <w:rPr>
          <w:rFonts w:asciiTheme="minorHAnsi" w:hAnsiTheme="minorHAnsi"/>
          <w:color w:val="000000"/>
          <w:sz w:val="24"/>
          <w:szCs w:val="24"/>
        </w:rPr>
      </w:pPr>
    </w:p>
    <w:p w14:paraId="5833B6B4" w14:textId="52F4F653" w:rsidR="00AF53A1" w:rsidRDefault="00AF53A1" w:rsidP="00F210CC">
      <w:pPr>
        <w:rPr>
          <w:rFonts w:asciiTheme="minorHAnsi" w:hAnsiTheme="minorHAnsi"/>
          <w:color w:val="000000"/>
          <w:sz w:val="24"/>
          <w:szCs w:val="24"/>
        </w:rPr>
      </w:pPr>
    </w:p>
    <w:p w14:paraId="1A9AAD50" w14:textId="77777777" w:rsidR="00AF53A1" w:rsidRDefault="00AF53A1" w:rsidP="00F210CC">
      <w:pPr>
        <w:rPr>
          <w:rFonts w:asciiTheme="minorHAnsi" w:hAnsiTheme="minorHAnsi"/>
          <w:color w:val="000000"/>
          <w:sz w:val="24"/>
          <w:szCs w:val="24"/>
        </w:rPr>
      </w:pPr>
    </w:p>
    <w:p w14:paraId="02538A9D" w14:textId="77777777" w:rsidR="00F210CC" w:rsidRPr="00F210CC" w:rsidRDefault="00F210CC" w:rsidP="00F210CC">
      <w:pPr>
        <w:rPr>
          <w:rFonts w:asciiTheme="minorHAnsi" w:hAnsiTheme="minorHAnsi"/>
          <w:color w:val="000000"/>
          <w:sz w:val="24"/>
          <w:szCs w:val="24"/>
        </w:rPr>
      </w:pPr>
    </w:p>
    <w:p w14:paraId="3C371D87" w14:textId="5D9496D7" w:rsidR="002200BF" w:rsidRDefault="002200BF" w:rsidP="002200BF">
      <w:pPr>
        <w:pStyle w:val="ListParagraph"/>
        <w:numPr>
          <w:ilvl w:val="0"/>
          <w:numId w:val="3"/>
        </w:numPr>
        <w:bidi w:val="0"/>
        <w:rPr>
          <w:rFonts w:asciiTheme="minorHAnsi" w:hAnsiTheme="minorHAnsi"/>
          <w:color w:val="000000"/>
          <w:sz w:val="24"/>
          <w:szCs w:val="24"/>
        </w:rPr>
      </w:pPr>
      <w:r w:rsidRPr="002200BF">
        <w:rPr>
          <w:rFonts w:asciiTheme="minorHAnsi" w:hAnsiTheme="minorHAnsi"/>
          <w:color w:val="000000"/>
          <w:sz w:val="24"/>
          <w:szCs w:val="24"/>
        </w:rPr>
        <w:t xml:space="preserve">Use the command </w:t>
      </w:r>
      <w:r w:rsidRPr="002200BF">
        <w:rPr>
          <w:rFonts w:ascii="Courier New" w:hAnsi="Courier New" w:cs="Courier New"/>
          <w:b/>
          <w:bCs/>
          <w:color w:val="000000"/>
        </w:rPr>
        <w:t>show ip nat translations</w:t>
      </w:r>
      <w:r w:rsidRPr="002200BF">
        <w:rPr>
          <w:rFonts w:asciiTheme="minorHAnsi" w:hAnsiTheme="minorHAnsi"/>
          <w:color w:val="000000"/>
          <w:sz w:val="24"/>
          <w:szCs w:val="24"/>
        </w:rPr>
        <w:t>. What do you see</w:t>
      </w:r>
      <w:r w:rsidR="00C43209">
        <w:rPr>
          <w:rFonts w:asciiTheme="minorHAnsi" w:hAnsiTheme="minorHAnsi"/>
          <w:color w:val="000000"/>
          <w:sz w:val="24"/>
          <w:szCs w:val="24"/>
        </w:rPr>
        <w:t>?</w:t>
      </w:r>
    </w:p>
    <w:p w14:paraId="286BAF7E" w14:textId="0BAD3C07" w:rsidR="0069240F" w:rsidRDefault="0069240F" w:rsidP="0069240F">
      <w:pPr>
        <w:pStyle w:val="ListParagraph"/>
        <w:bidi w:val="0"/>
        <w:ind w:left="630"/>
        <w:rPr>
          <w:rFonts w:asciiTheme="minorHAnsi" w:hAnsiTheme="minorHAnsi"/>
          <w:color w:val="000000"/>
          <w:sz w:val="24"/>
          <w:szCs w:val="24"/>
        </w:rPr>
      </w:pPr>
      <w:r>
        <w:rPr>
          <w:noProof/>
        </w:rPr>
        <w:lastRenderedPageBreak/>
        <w:drawing>
          <wp:inline distT="0" distB="0" distL="0" distR="0" wp14:anchorId="0FE494A4" wp14:editId="2E66CF92">
            <wp:extent cx="5754229" cy="5623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7499" cy="5626756"/>
                    </a:xfrm>
                    <a:prstGeom prst="rect">
                      <a:avLst/>
                    </a:prstGeom>
                  </pic:spPr>
                </pic:pic>
              </a:graphicData>
            </a:graphic>
          </wp:inline>
        </w:drawing>
      </w:r>
    </w:p>
    <w:p w14:paraId="4C2E587B" w14:textId="77777777" w:rsidR="00F210CC" w:rsidRDefault="00F210CC" w:rsidP="00C43209">
      <w:pPr>
        <w:pStyle w:val="ListParagraph"/>
        <w:bidi w:val="0"/>
        <w:ind w:left="630"/>
        <w:rPr>
          <w:rFonts w:asciiTheme="minorHAnsi" w:hAnsiTheme="minorHAnsi"/>
          <w:color w:val="000000"/>
          <w:sz w:val="24"/>
          <w:szCs w:val="24"/>
        </w:rPr>
      </w:pPr>
    </w:p>
    <w:p w14:paraId="43980477" w14:textId="59F94DE6" w:rsidR="00C43209" w:rsidRPr="002200BF" w:rsidRDefault="00F415F6" w:rsidP="00F210CC">
      <w:pPr>
        <w:pStyle w:val="ListParagraph"/>
        <w:bidi w:val="0"/>
        <w:ind w:left="630"/>
        <w:rPr>
          <w:rFonts w:asciiTheme="minorHAnsi" w:hAnsiTheme="minorHAnsi"/>
          <w:color w:val="000000"/>
          <w:sz w:val="24"/>
          <w:szCs w:val="24"/>
        </w:rPr>
      </w:pPr>
      <w:r>
        <w:rPr>
          <w:noProof/>
        </w:rPr>
        <w:drawing>
          <wp:inline distT="0" distB="0" distL="0" distR="0" wp14:anchorId="3A43E701" wp14:editId="50EB6871">
            <wp:extent cx="5991225" cy="2162175"/>
            <wp:effectExtent l="19050" t="19050" r="28575" b="28575"/>
            <wp:docPr id="7" name="Picture 7" descr="https://scontent.flhr5-1.fna.fbcdn.net/v/t1.15752-9/44658304_961207587408357_4359950580685209600_n.png?_nc_cat=103&amp;_nc_ht=scontent.flhr5-1.fna&amp;oh=0f114b9ac6eeea8d251c6b8e682e75db&amp;oe=5C484F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hr5-1.fna.fbcdn.net/v/t1.15752-9/44658304_961207587408357_4359950580685209600_n.png?_nc_cat=103&amp;_nc_ht=scontent.flhr5-1.fna&amp;oh=0f114b9ac6eeea8d251c6b8e682e75db&amp;oe=5C484FA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225" cy="2162175"/>
                    </a:xfrm>
                    <a:prstGeom prst="rect">
                      <a:avLst/>
                    </a:prstGeom>
                    <a:noFill/>
                    <a:ln>
                      <a:solidFill>
                        <a:schemeClr val="tx1"/>
                      </a:solidFill>
                    </a:ln>
                  </pic:spPr>
                </pic:pic>
              </a:graphicData>
            </a:graphic>
          </wp:inline>
        </w:drawing>
      </w:r>
    </w:p>
    <w:p w14:paraId="4C9CC2EA" w14:textId="77777777" w:rsidR="00F210CC" w:rsidRDefault="00F210CC" w:rsidP="002A297C">
      <w:pPr>
        <w:pStyle w:val="NormalWeb"/>
        <w:shd w:val="clear" w:color="auto" w:fill="FFFFFF"/>
        <w:spacing w:before="0" w:beforeAutospacing="0" w:after="0" w:afterAutospacing="0" w:line="300" w:lineRule="atLeast"/>
        <w:textAlignment w:val="baseline"/>
        <w:rPr>
          <w:rStyle w:val="Strong"/>
          <w:rFonts w:asciiTheme="majorBidi" w:eastAsiaTheme="majorEastAsia" w:hAnsiTheme="majorBidi" w:cstheme="majorBidi"/>
          <w:b w:val="0"/>
          <w:bCs w:val="0"/>
          <w:sz w:val="22"/>
          <w:szCs w:val="22"/>
          <w:bdr w:val="none" w:sz="0" w:space="0" w:color="auto" w:frame="1"/>
        </w:rPr>
      </w:pPr>
    </w:p>
    <w:p w14:paraId="50DC7712" w14:textId="7B96DFA6" w:rsidR="002A297C" w:rsidRPr="002A297C" w:rsidRDefault="002A297C" w:rsidP="00F210CC">
      <w:pPr>
        <w:pStyle w:val="NormalWeb"/>
        <w:numPr>
          <w:ilvl w:val="0"/>
          <w:numId w:val="14"/>
        </w:numPr>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Inside and Outside refer to the IP addresses within the networks</w:t>
      </w:r>
    </w:p>
    <w:p w14:paraId="34D0CD39" w14:textId="731F11A6" w:rsidR="002A297C" w:rsidRPr="002A297C" w:rsidRDefault="002A297C" w:rsidP="00F210CC">
      <w:pPr>
        <w:pStyle w:val="NormalWeb"/>
        <w:numPr>
          <w:ilvl w:val="0"/>
          <w:numId w:val="14"/>
        </w:numPr>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lastRenderedPageBreak/>
        <w:t>Local and Global refer to the network spaces</w:t>
      </w:r>
    </w:p>
    <w:p w14:paraId="495DDBD3" w14:textId="77777777" w:rsidR="002A297C" w:rsidRPr="002A297C" w:rsidRDefault="002A297C" w:rsidP="002A297C">
      <w:pPr>
        <w:pStyle w:val="NormalWeb"/>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Fonts w:asciiTheme="majorBidi" w:hAnsiTheme="majorBidi" w:cstheme="majorBidi"/>
          <w:sz w:val="22"/>
          <w:szCs w:val="22"/>
        </w:rPr>
        <w:t> </w:t>
      </w:r>
    </w:p>
    <w:p w14:paraId="30C6F882" w14:textId="539DB624" w:rsidR="002A297C" w:rsidRPr="002A297C" w:rsidRDefault="002A297C" w:rsidP="00F210CC">
      <w:pPr>
        <w:pStyle w:val="NormalWeb"/>
        <w:numPr>
          <w:ilvl w:val="0"/>
          <w:numId w:val="10"/>
        </w:numPr>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Inside Local</w:t>
      </w:r>
    </w:p>
    <w:p w14:paraId="5C38584F" w14:textId="77777777" w:rsidR="002A297C" w:rsidRPr="002A297C" w:rsidRDefault="002A297C" w:rsidP="00F210CC">
      <w:pPr>
        <w:pStyle w:val="NormalWeb"/>
        <w:shd w:val="clear" w:color="auto" w:fill="FFFFFF"/>
        <w:spacing w:before="0" w:beforeAutospacing="0" w:after="0" w:afterAutospacing="0" w:line="300" w:lineRule="atLeast"/>
        <w:ind w:firstLine="720"/>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"IP address that is used to identify my computer</w:t>
      </w:r>
      <w:r w:rsidRPr="002A297C">
        <w:rPr>
          <w:rFonts w:asciiTheme="majorBidi" w:hAnsiTheme="majorBidi" w:cstheme="majorBidi"/>
          <w:sz w:val="22"/>
          <w:szCs w:val="22"/>
          <w:bdr w:val="none" w:sz="0" w:space="0" w:color="auto" w:frame="1"/>
        </w:rPr>
        <w:t> </w:t>
      </w:r>
      <w:r w:rsidRPr="002A297C">
        <w:rPr>
          <w:rStyle w:val="Emphasis"/>
          <w:rFonts w:asciiTheme="majorBidi" w:eastAsiaTheme="minorEastAsia" w:hAnsiTheme="majorBidi" w:cstheme="majorBidi"/>
          <w:sz w:val="22"/>
          <w:szCs w:val="22"/>
          <w:bdr w:val="none" w:sz="0" w:space="0" w:color="auto" w:frame="1"/>
        </w:rPr>
        <w:t>- </w:t>
      </w:r>
      <w:r w:rsidRPr="002A297C">
        <w:rPr>
          <w:rStyle w:val="Strong"/>
          <w:rFonts w:asciiTheme="majorBidi" w:eastAsiaTheme="majorEastAsia" w:hAnsiTheme="majorBidi" w:cstheme="majorBidi"/>
          <w:b w:val="0"/>
          <w:bCs w:val="0"/>
          <w:sz w:val="22"/>
          <w:szCs w:val="22"/>
          <w:u w:val="single"/>
          <w:bdr w:val="none" w:sz="0" w:space="0" w:color="auto" w:frame="1"/>
        </w:rPr>
        <w:t>Inside IP address</w:t>
      </w:r>
      <w:r w:rsidRPr="002A297C">
        <w:rPr>
          <w:rStyle w:val="Strong"/>
          <w:rFonts w:asciiTheme="majorBidi" w:eastAsiaTheme="majorEastAsia" w:hAnsiTheme="majorBidi" w:cstheme="majorBidi"/>
          <w:b w:val="0"/>
          <w:bCs w:val="0"/>
          <w:sz w:val="22"/>
          <w:szCs w:val="22"/>
          <w:bdr w:val="none" w:sz="0" w:space="0" w:color="auto" w:frame="1"/>
        </w:rPr>
        <w:t>",</w:t>
      </w:r>
    </w:p>
    <w:p w14:paraId="78A0BAAB" w14:textId="77777777" w:rsidR="002A297C" w:rsidRPr="002A297C" w:rsidRDefault="002A297C" w:rsidP="00F210CC">
      <w:pPr>
        <w:pStyle w:val="NormalWeb"/>
        <w:shd w:val="clear" w:color="auto" w:fill="FFFFFF"/>
        <w:spacing w:before="0" w:beforeAutospacing="0" w:after="0" w:afterAutospacing="0" w:line="300" w:lineRule="atLeast"/>
        <w:ind w:firstLine="720"/>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"in the internal network</w:t>
      </w:r>
      <w:r w:rsidRPr="002A297C">
        <w:rPr>
          <w:rStyle w:val="Emphasis"/>
          <w:rFonts w:asciiTheme="majorBidi" w:eastAsiaTheme="minorEastAsia" w:hAnsiTheme="majorBidi" w:cstheme="majorBidi"/>
          <w:sz w:val="22"/>
          <w:szCs w:val="22"/>
          <w:bdr w:val="none" w:sz="0" w:space="0" w:color="auto" w:frame="1"/>
        </w:rPr>
        <w:t> -</w:t>
      </w:r>
      <w:r w:rsidRPr="002A297C">
        <w:rPr>
          <w:rStyle w:val="Strong"/>
          <w:rFonts w:asciiTheme="majorBidi" w:eastAsiaTheme="majorEastAsia" w:hAnsiTheme="majorBidi" w:cstheme="majorBidi"/>
          <w:b w:val="0"/>
          <w:bCs w:val="0"/>
          <w:sz w:val="22"/>
          <w:szCs w:val="22"/>
          <w:bdr w:val="none" w:sz="0" w:space="0" w:color="auto" w:frame="1"/>
        </w:rPr>
        <w:t> </w:t>
      </w:r>
      <w:r w:rsidRPr="002A297C">
        <w:rPr>
          <w:rStyle w:val="Strong"/>
          <w:rFonts w:asciiTheme="majorBidi" w:eastAsiaTheme="majorEastAsia" w:hAnsiTheme="majorBidi" w:cstheme="majorBidi"/>
          <w:b w:val="0"/>
          <w:bCs w:val="0"/>
          <w:sz w:val="22"/>
          <w:szCs w:val="22"/>
          <w:u w:val="single"/>
          <w:bdr w:val="none" w:sz="0" w:space="0" w:color="auto" w:frame="1"/>
        </w:rPr>
        <w:t>Local</w:t>
      </w:r>
      <w:r w:rsidRPr="002A297C">
        <w:rPr>
          <w:rStyle w:val="Strong"/>
          <w:rFonts w:asciiTheme="majorBidi" w:eastAsiaTheme="majorEastAsia" w:hAnsiTheme="majorBidi" w:cstheme="majorBidi"/>
          <w:b w:val="0"/>
          <w:bCs w:val="0"/>
          <w:sz w:val="22"/>
          <w:szCs w:val="22"/>
          <w:bdr w:val="none" w:sz="0" w:space="0" w:color="auto" w:frame="1"/>
        </w:rPr>
        <w:t>",</w:t>
      </w:r>
    </w:p>
    <w:p w14:paraId="57ECDCC4" w14:textId="77777777" w:rsidR="002A297C" w:rsidRPr="002A297C" w:rsidRDefault="002A297C" w:rsidP="002A297C">
      <w:pPr>
        <w:pStyle w:val="NormalWeb"/>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Fonts w:asciiTheme="majorBidi" w:hAnsiTheme="majorBidi" w:cstheme="majorBidi"/>
          <w:sz w:val="22"/>
          <w:szCs w:val="22"/>
          <w:bdr w:val="none" w:sz="0" w:space="0" w:color="auto" w:frame="1"/>
        </w:rPr>
        <w:br/>
      </w:r>
    </w:p>
    <w:p w14:paraId="34DE275E" w14:textId="3DC2B44E" w:rsidR="002A297C" w:rsidRPr="002A297C" w:rsidRDefault="002A297C" w:rsidP="002A297C">
      <w:pPr>
        <w:pStyle w:val="NormalWeb"/>
        <w:numPr>
          <w:ilvl w:val="0"/>
          <w:numId w:val="10"/>
        </w:numPr>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Inside Global</w:t>
      </w:r>
    </w:p>
    <w:p w14:paraId="499904A9" w14:textId="77777777" w:rsidR="002A297C" w:rsidRPr="002A297C" w:rsidRDefault="002A297C" w:rsidP="00F210CC">
      <w:pPr>
        <w:pStyle w:val="NormalWeb"/>
        <w:shd w:val="clear" w:color="auto" w:fill="FFFFFF"/>
        <w:spacing w:before="0" w:beforeAutospacing="0" w:after="0" w:afterAutospacing="0" w:line="300" w:lineRule="atLeast"/>
        <w:ind w:firstLine="720"/>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"IP address that is used to identify my computer - </w:t>
      </w:r>
      <w:r w:rsidRPr="002A297C">
        <w:rPr>
          <w:rStyle w:val="Strong"/>
          <w:rFonts w:asciiTheme="majorBidi" w:eastAsiaTheme="majorEastAsia" w:hAnsiTheme="majorBidi" w:cstheme="majorBidi"/>
          <w:b w:val="0"/>
          <w:bCs w:val="0"/>
          <w:sz w:val="22"/>
          <w:szCs w:val="22"/>
          <w:u w:val="single"/>
          <w:bdr w:val="none" w:sz="0" w:space="0" w:color="auto" w:frame="1"/>
        </w:rPr>
        <w:t>Inside IP address</w:t>
      </w:r>
      <w:r w:rsidRPr="002A297C">
        <w:rPr>
          <w:rStyle w:val="Strong"/>
          <w:rFonts w:asciiTheme="majorBidi" w:eastAsiaTheme="majorEastAsia" w:hAnsiTheme="majorBidi" w:cstheme="majorBidi"/>
          <w:b w:val="0"/>
          <w:bCs w:val="0"/>
          <w:sz w:val="22"/>
          <w:szCs w:val="22"/>
          <w:bdr w:val="none" w:sz="0" w:space="0" w:color="auto" w:frame="1"/>
        </w:rPr>
        <w:t>",</w:t>
      </w:r>
    </w:p>
    <w:p w14:paraId="0E549420" w14:textId="77777777" w:rsidR="002A297C" w:rsidRPr="002A297C" w:rsidRDefault="002A297C" w:rsidP="00F210CC">
      <w:pPr>
        <w:pStyle w:val="NormalWeb"/>
        <w:shd w:val="clear" w:color="auto" w:fill="FFFFFF"/>
        <w:spacing w:before="0" w:beforeAutospacing="0" w:after="0" w:afterAutospacing="0" w:line="300" w:lineRule="atLeast"/>
        <w:ind w:firstLine="720"/>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"in the external network - </w:t>
      </w:r>
      <w:r w:rsidRPr="002A297C">
        <w:rPr>
          <w:rStyle w:val="Strong"/>
          <w:rFonts w:asciiTheme="majorBidi" w:eastAsiaTheme="majorEastAsia" w:hAnsiTheme="majorBidi" w:cstheme="majorBidi"/>
          <w:b w:val="0"/>
          <w:bCs w:val="0"/>
          <w:sz w:val="22"/>
          <w:szCs w:val="22"/>
          <w:u w:val="single"/>
          <w:bdr w:val="none" w:sz="0" w:space="0" w:color="auto" w:frame="1"/>
        </w:rPr>
        <w:t>Global</w:t>
      </w:r>
      <w:r w:rsidRPr="002A297C">
        <w:rPr>
          <w:rStyle w:val="Strong"/>
          <w:rFonts w:asciiTheme="majorBidi" w:eastAsiaTheme="majorEastAsia" w:hAnsiTheme="majorBidi" w:cstheme="majorBidi"/>
          <w:b w:val="0"/>
          <w:bCs w:val="0"/>
          <w:sz w:val="22"/>
          <w:szCs w:val="22"/>
          <w:bdr w:val="none" w:sz="0" w:space="0" w:color="auto" w:frame="1"/>
        </w:rPr>
        <w:t>",</w:t>
      </w:r>
    </w:p>
    <w:p w14:paraId="26F20E1E" w14:textId="77777777" w:rsidR="002A297C" w:rsidRPr="002A297C" w:rsidRDefault="002A297C" w:rsidP="002A297C">
      <w:pPr>
        <w:pStyle w:val="NormalWeb"/>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Fonts w:asciiTheme="majorBidi" w:hAnsiTheme="majorBidi" w:cstheme="majorBidi"/>
          <w:sz w:val="22"/>
          <w:szCs w:val="22"/>
          <w:bdr w:val="none" w:sz="0" w:space="0" w:color="auto" w:frame="1"/>
        </w:rPr>
        <w:br/>
      </w:r>
    </w:p>
    <w:p w14:paraId="2F146E4A" w14:textId="36D5D1C4" w:rsidR="002A297C" w:rsidRPr="002A297C" w:rsidRDefault="002A297C" w:rsidP="002A297C">
      <w:pPr>
        <w:pStyle w:val="NormalWeb"/>
        <w:numPr>
          <w:ilvl w:val="0"/>
          <w:numId w:val="10"/>
        </w:numPr>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Outside Global</w:t>
      </w:r>
    </w:p>
    <w:p w14:paraId="3DD7DB1C" w14:textId="5DB0EBAD" w:rsidR="002A297C" w:rsidRPr="002A297C" w:rsidRDefault="002A297C" w:rsidP="00F210CC">
      <w:pPr>
        <w:pStyle w:val="NormalWeb"/>
        <w:shd w:val="clear" w:color="auto" w:fill="FFFFFF"/>
        <w:spacing w:before="0" w:beforeAutospacing="0" w:after="0" w:afterAutospacing="0" w:line="300" w:lineRule="atLeast"/>
        <w:ind w:firstLine="720"/>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"IP address that is used to identify the computer of the external network - </w:t>
      </w:r>
      <w:r w:rsidRPr="002A297C">
        <w:rPr>
          <w:rStyle w:val="Strong"/>
          <w:rFonts w:asciiTheme="majorBidi" w:eastAsiaTheme="majorEastAsia" w:hAnsiTheme="majorBidi" w:cstheme="majorBidi"/>
          <w:b w:val="0"/>
          <w:bCs w:val="0"/>
          <w:sz w:val="22"/>
          <w:szCs w:val="22"/>
          <w:u w:val="single"/>
          <w:bdr w:val="none" w:sz="0" w:space="0" w:color="auto" w:frame="1"/>
        </w:rPr>
        <w:t>Outside IP address</w:t>
      </w:r>
      <w:r w:rsidRPr="002A297C">
        <w:rPr>
          <w:rStyle w:val="Strong"/>
          <w:rFonts w:asciiTheme="majorBidi" w:eastAsiaTheme="majorEastAsia" w:hAnsiTheme="majorBidi" w:cstheme="majorBidi"/>
          <w:b w:val="0"/>
          <w:bCs w:val="0"/>
          <w:sz w:val="22"/>
          <w:szCs w:val="22"/>
          <w:bdr w:val="none" w:sz="0" w:space="0" w:color="auto" w:frame="1"/>
        </w:rPr>
        <w:t>",</w:t>
      </w:r>
    </w:p>
    <w:p w14:paraId="1CFD8CED" w14:textId="77777777" w:rsidR="002A297C" w:rsidRPr="002A297C" w:rsidRDefault="002A297C" w:rsidP="00F210CC">
      <w:pPr>
        <w:pStyle w:val="NormalWeb"/>
        <w:shd w:val="clear" w:color="auto" w:fill="FFFFFF"/>
        <w:spacing w:before="0" w:beforeAutospacing="0" w:after="0" w:afterAutospacing="0" w:line="300" w:lineRule="atLeast"/>
        <w:ind w:firstLine="720"/>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"within the external network - </w:t>
      </w:r>
      <w:r w:rsidRPr="002A297C">
        <w:rPr>
          <w:rStyle w:val="Strong"/>
          <w:rFonts w:asciiTheme="majorBidi" w:eastAsiaTheme="majorEastAsia" w:hAnsiTheme="majorBidi" w:cstheme="majorBidi"/>
          <w:b w:val="0"/>
          <w:bCs w:val="0"/>
          <w:sz w:val="22"/>
          <w:szCs w:val="22"/>
          <w:u w:val="single"/>
          <w:bdr w:val="none" w:sz="0" w:space="0" w:color="auto" w:frame="1"/>
        </w:rPr>
        <w:t>Global</w:t>
      </w:r>
      <w:r w:rsidRPr="002A297C">
        <w:rPr>
          <w:rStyle w:val="Strong"/>
          <w:rFonts w:asciiTheme="majorBidi" w:eastAsiaTheme="majorEastAsia" w:hAnsiTheme="majorBidi" w:cstheme="majorBidi"/>
          <w:b w:val="0"/>
          <w:bCs w:val="0"/>
          <w:sz w:val="22"/>
          <w:szCs w:val="22"/>
          <w:bdr w:val="none" w:sz="0" w:space="0" w:color="auto" w:frame="1"/>
        </w:rPr>
        <w:t>",</w:t>
      </w:r>
    </w:p>
    <w:p w14:paraId="0EEBB5CA" w14:textId="77777777" w:rsidR="002A297C" w:rsidRPr="002A297C" w:rsidRDefault="002A297C" w:rsidP="002A297C">
      <w:pPr>
        <w:pStyle w:val="NormalWeb"/>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Fonts w:asciiTheme="majorBidi" w:hAnsiTheme="majorBidi" w:cstheme="majorBidi"/>
          <w:sz w:val="22"/>
          <w:szCs w:val="22"/>
        </w:rPr>
        <w:t> </w:t>
      </w:r>
    </w:p>
    <w:p w14:paraId="03A9B48B" w14:textId="77777777" w:rsidR="002A297C" w:rsidRPr="002A297C" w:rsidRDefault="002A297C" w:rsidP="002A297C">
      <w:pPr>
        <w:pStyle w:val="NormalWeb"/>
        <w:numPr>
          <w:ilvl w:val="0"/>
          <w:numId w:val="10"/>
        </w:numPr>
        <w:shd w:val="clear" w:color="auto" w:fill="FFFFFF"/>
        <w:spacing w:before="0" w:beforeAutospacing="0" w:after="0" w:afterAutospacing="0" w:line="300" w:lineRule="atLeast"/>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6. Outside Local</w:t>
      </w:r>
    </w:p>
    <w:p w14:paraId="207FE7C7" w14:textId="3CDD590A" w:rsidR="002A297C" w:rsidRPr="002A297C" w:rsidRDefault="002A297C" w:rsidP="00F210CC">
      <w:pPr>
        <w:pStyle w:val="NormalWeb"/>
        <w:shd w:val="clear" w:color="auto" w:fill="FFFFFF"/>
        <w:spacing w:before="0" w:beforeAutospacing="0" w:after="0" w:afterAutospacing="0" w:line="300" w:lineRule="atLeast"/>
        <w:ind w:firstLine="720"/>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"IP address that is used to identify the computer of the external network - </w:t>
      </w:r>
      <w:r w:rsidRPr="002A297C">
        <w:rPr>
          <w:rStyle w:val="Strong"/>
          <w:rFonts w:asciiTheme="majorBidi" w:eastAsiaTheme="majorEastAsia" w:hAnsiTheme="majorBidi" w:cstheme="majorBidi"/>
          <w:b w:val="0"/>
          <w:bCs w:val="0"/>
          <w:sz w:val="22"/>
          <w:szCs w:val="22"/>
          <w:u w:val="single"/>
          <w:bdr w:val="none" w:sz="0" w:space="0" w:color="auto" w:frame="1"/>
        </w:rPr>
        <w:t>Outside IP address</w:t>
      </w:r>
      <w:r w:rsidRPr="002A297C">
        <w:rPr>
          <w:rStyle w:val="Strong"/>
          <w:rFonts w:asciiTheme="majorBidi" w:eastAsiaTheme="majorEastAsia" w:hAnsiTheme="majorBidi" w:cstheme="majorBidi"/>
          <w:b w:val="0"/>
          <w:bCs w:val="0"/>
          <w:sz w:val="22"/>
          <w:szCs w:val="22"/>
          <w:bdr w:val="none" w:sz="0" w:space="0" w:color="auto" w:frame="1"/>
        </w:rPr>
        <w:t>",</w:t>
      </w:r>
    </w:p>
    <w:p w14:paraId="65EB885E" w14:textId="77777777" w:rsidR="002A297C" w:rsidRPr="002A297C" w:rsidRDefault="002A297C" w:rsidP="00F210CC">
      <w:pPr>
        <w:pStyle w:val="NormalWeb"/>
        <w:shd w:val="clear" w:color="auto" w:fill="FFFFFF"/>
        <w:spacing w:before="0" w:beforeAutospacing="0" w:after="0" w:afterAutospacing="0" w:line="300" w:lineRule="atLeast"/>
        <w:ind w:left="720"/>
        <w:textAlignment w:val="baseline"/>
        <w:rPr>
          <w:rFonts w:asciiTheme="majorBidi" w:hAnsiTheme="majorBidi" w:cstheme="majorBidi"/>
          <w:sz w:val="22"/>
          <w:szCs w:val="22"/>
        </w:rPr>
      </w:pPr>
      <w:r w:rsidRPr="002A297C">
        <w:rPr>
          <w:rStyle w:val="Strong"/>
          <w:rFonts w:asciiTheme="majorBidi" w:eastAsiaTheme="majorEastAsia" w:hAnsiTheme="majorBidi" w:cstheme="majorBidi"/>
          <w:b w:val="0"/>
          <w:bCs w:val="0"/>
          <w:sz w:val="22"/>
          <w:szCs w:val="22"/>
          <w:bdr w:val="none" w:sz="0" w:space="0" w:color="auto" w:frame="1"/>
        </w:rPr>
        <w:t>"within the local network - </w:t>
      </w:r>
      <w:r w:rsidRPr="002A297C">
        <w:rPr>
          <w:rStyle w:val="Strong"/>
          <w:rFonts w:asciiTheme="majorBidi" w:eastAsiaTheme="majorEastAsia" w:hAnsiTheme="majorBidi" w:cstheme="majorBidi"/>
          <w:b w:val="0"/>
          <w:bCs w:val="0"/>
          <w:sz w:val="22"/>
          <w:szCs w:val="22"/>
          <w:u w:val="single"/>
          <w:bdr w:val="none" w:sz="0" w:space="0" w:color="auto" w:frame="1"/>
        </w:rPr>
        <w:t>Local</w:t>
      </w:r>
      <w:r w:rsidRPr="002A297C">
        <w:rPr>
          <w:rStyle w:val="Strong"/>
          <w:rFonts w:asciiTheme="majorBidi" w:eastAsiaTheme="majorEastAsia" w:hAnsiTheme="majorBidi" w:cstheme="majorBidi"/>
          <w:b w:val="0"/>
          <w:bCs w:val="0"/>
          <w:sz w:val="22"/>
          <w:szCs w:val="22"/>
          <w:bdr w:val="none" w:sz="0" w:space="0" w:color="auto" w:frame="1"/>
        </w:rPr>
        <w:t>",</w:t>
      </w:r>
    </w:p>
    <w:p w14:paraId="2974866E" w14:textId="77777777" w:rsidR="00B30021" w:rsidRDefault="00B30021" w:rsidP="00B50BB3">
      <w:pPr>
        <w:ind w:left="260" w:right="77"/>
        <w:jc w:val="both"/>
        <w:rPr>
          <w:rFonts w:ascii="Arial" w:eastAsia="Arial" w:hAnsi="Arial" w:cs="Arial"/>
        </w:rPr>
      </w:pPr>
    </w:p>
    <w:sectPr w:rsidR="00B30021" w:rsidSect="00F0767A">
      <w:headerReference w:type="default" r:id="rId23"/>
      <w:footerReference w:type="default" r:id="rId24"/>
      <w:pgSz w:w="12240" w:h="15840"/>
      <w:pgMar w:top="900" w:right="1460" w:bottom="280" w:left="1180" w:header="718" w:footer="993" w:gutter="0"/>
      <w:pgBorders w:offsetFrom="page">
        <w:top w:val="single" w:sz="6" w:space="24" w:color="auto"/>
        <w:left w:val="single" w:sz="6" w:space="24" w:color="auto"/>
        <w:bottom w:val="single" w:sz="6" w:space="24" w:color="auto"/>
        <w:right w:val="single" w:sz="6"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E0DD8" w14:textId="77777777" w:rsidR="001117FB" w:rsidRDefault="001117FB">
      <w:r>
        <w:separator/>
      </w:r>
    </w:p>
  </w:endnote>
  <w:endnote w:type="continuationSeparator" w:id="0">
    <w:p w14:paraId="45B625E9" w14:textId="77777777" w:rsidR="001117FB" w:rsidRDefault="00111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3971" w14:textId="77777777" w:rsidR="00B30021" w:rsidRDefault="00B30021" w:rsidP="00D53E16">
    <w:pPr>
      <w:tabs>
        <w:tab w:val="right" w:pos="9720"/>
      </w:tabs>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0A559" w14:textId="77777777" w:rsidR="001117FB" w:rsidRDefault="001117FB">
      <w:r>
        <w:separator/>
      </w:r>
    </w:p>
  </w:footnote>
  <w:footnote w:type="continuationSeparator" w:id="0">
    <w:p w14:paraId="3D61084F" w14:textId="77777777" w:rsidR="001117FB" w:rsidRDefault="00111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61F05" w14:textId="77777777" w:rsidR="00B30021" w:rsidRDefault="008E2D21" w:rsidP="00D53E16">
    <w:pPr>
      <w:spacing w:line="200" w:lineRule="exact"/>
    </w:pPr>
    <w:r>
      <w:rPr>
        <w:noProof/>
      </w:rPr>
      <mc:AlternateContent>
        <mc:Choice Requires="wpg">
          <w:drawing>
            <wp:anchor distT="0" distB="0" distL="114300" distR="114300" simplePos="0" relativeHeight="503315345" behindDoc="1" locked="0" layoutInCell="1" allowOverlap="1" wp14:anchorId="056303AA" wp14:editId="42903B18">
              <wp:simplePos x="0" y="0"/>
              <wp:positionH relativeFrom="page">
                <wp:posOffset>883920</wp:posOffset>
              </wp:positionH>
              <wp:positionV relativeFrom="page">
                <wp:posOffset>719455</wp:posOffset>
              </wp:positionV>
              <wp:extent cx="5876290" cy="0"/>
              <wp:effectExtent l="17145" t="14605" r="12065" b="1397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0"/>
                        <a:chOff x="1392" y="1133"/>
                        <a:chExt cx="9254" cy="0"/>
                      </a:xfrm>
                    </wpg:grpSpPr>
                    <wps:wsp>
                      <wps:cNvPr id="2" name="Freeform 6"/>
                      <wps:cNvSpPr>
                        <a:spLocks/>
                      </wps:cNvSpPr>
                      <wps:spPr bwMode="auto">
                        <a:xfrm>
                          <a:off x="1392" y="1133"/>
                          <a:ext cx="9254" cy="0"/>
                        </a:xfrm>
                        <a:custGeom>
                          <a:avLst/>
                          <a:gdLst>
                            <a:gd name="T0" fmla="+- 0 1392 1392"/>
                            <a:gd name="T1" fmla="*/ T0 w 9254"/>
                            <a:gd name="T2" fmla="+- 0 10646 1392"/>
                            <a:gd name="T3" fmla="*/ T2 w 9254"/>
                          </a:gdLst>
                          <a:ahLst/>
                          <a:cxnLst>
                            <a:cxn ang="0">
                              <a:pos x="T1" y="0"/>
                            </a:cxn>
                            <a:cxn ang="0">
                              <a:pos x="T3" y="0"/>
                            </a:cxn>
                          </a:cxnLst>
                          <a:rect l="0" t="0" r="r" b="b"/>
                          <a:pathLst>
                            <a:path w="9254">
                              <a:moveTo>
                                <a:pt x="0" y="0"/>
                              </a:moveTo>
                              <a:lnTo>
                                <a:pt x="9254" y="0"/>
                              </a:lnTo>
                            </a:path>
                          </a:pathLst>
                        </a:custGeom>
                        <a:noFill/>
                        <a:ln w="19050">
                          <a:solidFill>
                            <a:srgbClr val="00658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B41E7" id="Group 5" o:spid="_x0000_s1026" style="position:absolute;margin-left:69.6pt;margin-top:56.65pt;width:462.7pt;height:0;z-index:-1135;mso-position-horizontal-relative:page;mso-position-vertical-relative:page" coordorigin="1392,1133" coordsize="9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">
              <v:shape id="Freeform 6" o:spid="_x0000_s1027" style="position:absolute;left:1392;top:1133;width:9254;height:0;visibility:visible;mso-wrap-style:square;v-text-anchor:top" coordsize="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" path="m,l9254,e" filled="f" strokecolor="#006582" strokeweight="1.5pt">
                <v:path arrowok="t" o:connecttype="custom" o:connectlocs="0,0;9254,0" o:connectangles="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A7A44"/>
    <w:multiLevelType w:val="hybridMultilevel"/>
    <w:tmpl w:val="7298B502"/>
    <w:lvl w:ilvl="0" w:tplc="131C92B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AD71DF2"/>
    <w:multiLevelType w:val="hybridMultilevel"/>
    <w:tmpl w:val="47E808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92147F"/>
    <w:multiLevelType w:val="hybridMultilevel"/>
    <w:tmpl w:val="2DF2F69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704" w:hanging="360"/>
      </w:pPr>
      <w:rPr>
        <w:rFonts w:ascii="Courier New" w:hAnsi="Courier New" w:cs="Courier New" w:hint="default"/>
      </w:rPr>
    </w:lvl>
    <w:lvl w:ilvl="2" w:tplc="04090005" w:tentative="1">
      <w:start w:val="1"/>
      <w:numFmt w:val="bullet"/>
      <w:lvlText w:val=""/>
      <w:lvlJc w:val="left"/>
      <w:pPr>
        <w:ind w:left="3424" w:hanging="360"/>
      </w:pPr>
      <w:rPr>
        <w:rFonts w:ascii="Wingdings" w:hAnsi="Wingdings" w:hint="default"/>
      </w:rPr>
    </w:lvl>
    <w:lvl w:ilvl="3" w:tplc="04090001" w:tentative="1">
      <w:start w:val="1"/>
      <w:numFmt w:val="bullet"/>
      <w:lvlText w:val=""/>
      <w:lvlJc w:val="left"/>
      <w:pPr>
        <w:ind w:left="4144" w:hanging="360"/>
      </w:pPr>
      <w:rPr>
        <w:rFonts w:ascii="Symbol" w:hAnsi="Symbol" w:hint="default"/>
      </w:rPr>
    </w:lvl>
    <w:lvl w:ilvl="4" w:tplc="04090003" w:tentative="1">
      <w:start w:val="1"/>
      <w:numFmt w:val="bullet"/>
      <w:lvlText w:val="o"/>
      <w:lvlJc w:val="left"/>
      <w:pPr>
        <w:ind w:left="4864" w:hanging="360"/>
      </w:pPr>
      <w:rPr>
        <w:rFonts w:ascii="Courier New" w:hAnsi="Courier New" w:cs="Courier New" w:hint="default"/>
      </w:rPr>
    </w:lvl>
    <w:lvl w:ilvl="5" w:tplc="04090005" w:tentative="1">
      <w:start w:val="1"/>
      <w:numFmt w:val="bullet"/>
      <w:lvlText w:val=""/>
      <w:lvlJc w:val="left"/>
      <w:pPr>
        <w:ind w:left="5584" w:hanging="360"/>
      </w:pPr>
      <w:rPr>
        <w:rFonts w:ascii="Wingdings" w:hAnsi="Wingdings" w:hint="default"/>
      </w:rPr>
    </w:lvl>
    <w:lvl w:ilvl="6" w:tplc="04090001" w:tentative="1">
      <w:start w:val="1"/>
      <w:numFmt w:val="bullet"/>
      <w:lvlText w:val=""/>
      <w:lvlJc w:val="left"/>
      <w:pPr>
        <w:ind w:left="6304" w:hanging="360"/>
      </w:pPr>
      <w:rPr>
        <w:rFonts w:ascii="Symbol" w:hAnsi="Symbol" w:hint="default"/>
      </w:rPr>
    </w:lvl>
    <w:lvl w:ilvl="7" w:tplc="04090003" w:tentative="1">
      <w:start w:val="1"/>
      <w:numFmt w:val="bullet"/>
      <w:lvlText w:val="o"/>
      <w:lvlJc w:val="left"/>
      <w:pPr>
        <w:ind w:left="7024" w:hanging="360"/>
      </w:pPr>
      <w:rPr>
        <w:rFonts w:ascii="Courier New" w:hAnsi="Courier New" w:cs="Courier New" w:hint="default"/>
      </w:rPr>
    </w:lvl>
    <w:lvl w:ilvl="8" w:tplc="04090005" w:tentative="1">
      <w:start w:val="1"/>
      <w:numFmt w:val="bullet"/>
      <w:lvlText w:val=""/>
      <w:lvlJc w:val="left"/>
      <w:pPr>
        <w:ind w:left="7744" w:hanging="360"/>
      </w:pPr>
      <w:rPr>
        <w:rFonts w:ascii="Wingdings" w:hAnsi="Wingdings" w:hint="default"/>
      </w:rPr>
    </w:lvl>
  </w:abstractNum>
  <w:abstractNum w:abstractNumId="3" w15:restartNumberingAfterBreak="0">
    <w:nsid w:val="102B051C"/>
    <w:multiLevelType w:val="hybridMultilevel"/>
    <w:tmpl w:val="48ECFB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 w15:restartNumberingAfterBreak="0">
    <w:nsid w:val="27150DB2"/>
    <w:multiLevelType w:val="hybridMultilevel"/>
    <w:tmpl w:val="487C2154"/>
    <w:lvl w:ilvl="0" w:tplc="0B0E63DA">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EEB378E"/>
    <w:multiLevelType w:val="hybridMultilevel"/>
    <w:tmpl w:val="DD3825C8"/>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32900D2F"/>
    <w:multiLevelType w:val="hybridMultilevel"/>
    <w:tmpl w:val="9432A6DA"/>
    <w:lvl w:ilvl="0" w:tplc="EA28A3A6">
      <w:start w:val="1"/>
      <w:numFmt w:val="decimal"/>
      <w:lvlText w:val="%1."/>
      <w:lvlJc w:val="left"/>
      <w:pPr>
        <w:tabs>
          <w:tab w:val="num" w:pos="720"/>
        </w:tabs>
        <w:ind w:left="720" w:hanging="360"/>
      </w:pPr>
      <w:rPr>
        <w:rFonts w:hint="default"/>
        <w:b/>
        <w:color w:val="00000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3786D49"/>
    <w:multiLevelType w:val="hybridMultilevel"/>
    <w:tmpl w:val="9FCCDB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E567A9"/>
    <w:multiLevelType w:val="hybridMultilevel"/>
    <w:tmpl w:val="B97C521E"/>
    <w:lvl w:ilvl="0" w:tplc="0409000D">
      <w:start w:val="1"/>
      <w:numFmt w:val="bullet"/>
      <w:lvlText w:val=""/>
      <w:lvlJc w:val="left"/>
      <w:pPr>
        <w:ind w:left="81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0238A3"/>
    <w:multiLevelType w:val="hybridMultilevel"/>
    <w:tmpl w:val="F28EE1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6F5E70"/>
    <w:multiLevelType w:val="hybridMultilevel"/>
    <w:tmpl w:val="8A10EFAE"/>
    <w:lvl w:ilvl="0" w:tplc="8C72577A">
      <w:start w:val="1"/>
      <w:numFmt w:val="decimal"/>
      <w:lvlText w:val="%1."/>
      <w:lvlJc w:val="left"/>
      <w:pPr>
        <w:tabs>
          <w:tab w:val="num" w:pos="360"/>
        </w:tabs>
        <w:ind w:left="360" w:hanging="360"/>
      </w:pPr>
      <w:rPr>
        <w:rFonts w:hint="default"/>
        <w:b/>
        <w:bCs w:val="0"/>
        <w:sz w:val="24"/>
        <w:szCs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9CF6C47"/>
    <w:multiLevelType w:val="hybridMultilevel"/>
    <w:tmpl w:val="AF9EF3A6"/>
    <w:lvl w:ilvl="0" w:tplc="79B0CFA0">
      <w:start w:val="1"/>
      <w:numFmt w:val="decimal"/>
      <w:lvlText w:val="%1."/>
      <w:lvlJc w:val="left"/>
      <w:pPr>
        <w:tabs>
          <w:tab w:val="num" w:pos="644"/>
        </w:tabs>
        <w:ind w:left="644" w:hanging="360"/>
      </w:pPr>
      <w:rPr>
        <w:rFonts w:hint="default"/>
        <w:b/>
        <w:sz w:val="28"/>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15:restartNumberingAfterBreak="0">
    <w:nsid w:val="7BCF767C"/>
    <w:multiLevelType w:val="hybridMultilevel"/>
    <w:tmpl w:val="9D3EDB2E"/>
    <w:lvl w:ilvl="0" w:tplc="0409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CC15022"/>
    <w:multiLevelType w:val="multilevel"/>
    <w:tmpl w:val="E17CFA5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3"/>
  </w:num>
  <w:num w:numId="2">
    <w:abstractNumId w:val="7"/>
  </w:num>
  <w:num w:numId="3">
    <w:abstractNumId w:val="2"/>
  </w:num>
  <w:num w:numId="4">
    <w:abstractNumId w:val="3"/>
  </w:num>
  <w:num w:numId="5">
    <w:abstractNumId w:val="11"/>
  </w:num>
  <w:num w:numId="6">
    <w:abstractNumId w:val="10"/>
  </w:num>
  <w:num w:numId="7">
    <w:abstractNumId w:val="6"/>
  </w:num>
  <w:num w:numId="8">
    <w:abstractNumId w:val="1"/>
  </w:num>
  <w:num w:numId="9">
    <w:abstractNumId w:val="5"/>
  </w:num>
  <w:num w:numId="10">
    <w:abstractNumId w:val="8"/>
  </w:num>
  <w:num w:numId="11">
    <w:abstractNumId w:val="0"/>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021"/>
    <w:rsid w:val="0001658B"/>
    <w:rsid w:val="00037848"/>
    <w:rsid w:val="00047E56"/>
    <w:rsid w:val="000B2774"/>
    <w:rsid w:val="000B3998"/>
    <w:rsid w:val="000C1942"/>
    <w:rsid w:val="000D19B2"/>
    <w:rsid w:val="000F1352"/>
    <w:rsid w:val="001008A6"/>
    <w:rsid w:val="001117FB"/>
    <w:rsid w:val="001554CF"/>
    <w:rsid w:val="00163D2A"/>
    <w:rsid w:val="00195876"/>
    <w:rsid w:val="001A1FDF"/>
    <w:rsid w:val="001A42D7"/>
    <w:rsid w:val="001A6498"/>
    <w:rsid w:val="001C3A85"/>
    <w:rsid w:val="001C583A"/>
    <w:rsid w:val="001E50D8"/>
    <w:rsid w:val="00203F44"/>
    <w:rsid w:val="002200BF"/>
    <w:rsid w:val="00227401"/>
    <w:rsid w:val="002311E3"/>
    <w:rsid w:val="00240B8B"/>
    <w:rsid w:val="00264416"/>
    <w:rsid w:val="002774B8"/>
    <w:rsid w:val="002840C1"/>
    <w:rsid w:val="00285575"/>
    <w:rsid w:val="002A297C"/>
    <w:rsid w:val="002B1D82"/>
    <w:rsid w:val="002C09EF"/>
    <w:rsid w:val="002E5D83"/>
    <w:rsid w:val="002E739B"/>
    <w:rsid w:val="00313D47"/>
    <w:rsid w:val="00314FCE"/>
    <w:rsid w:val="003210CE"/>
    <w:rsid w:val="00341671"/>
    <w:rsid w:val="00387A8A"/>
    <w:rsid w:val="00391A01"/>
    <w:rsid w:val="00420890"/>
    <w:rsid w:val="00442B3A"/>
    <w:rsid w:val="00453849"/>
    <w:rsid w:val="00455156"/>
    <w:rsid w:val="004852DB"/>
    <w:rsid w:val="00491377"/>
    <w:rsid w:val="004A1506"/>
    <w:rsid w:val="004C34CC"/>
    <w:rsid w:val="004F1C61"/>
    <w:rsid w:val="004F4295"/>
    <w:rsid w:val="004F53E9"/>
    <w:rsid w:val="005239A4"/>
    <w:rsid w:val="0052660F"/>
    <w:rsid w:val="00545986"/>
    <w:rsid w:val="005973D0"/>
    <w:rsid w:val="005D0636"/>
    <w:rsid w:val="005F27D2"/>
    <w:rsid w:val="00605BFC"/>
    <w:rsid w:val="00617032"/>
    <w:rsid w:val="00622069"/>
    <w:rsid w:val="006360C3"/>
    <w:rsid w:val="00670F3A"/>
    <w:rsid w:val="0067498E"/>
    <w:rsid w:val="0069240F"/>
    <w:rsid w:val="006A6931"/>
    <w:rsid w:val="006F02AD"/>
    <w:rsid w:val="006F211D"/>
    <w:rsid w:val="00730A7F"/>
    <w:rsid w:val="0074384E"/>
    <w:rsid w:val="00757E60"/>
    <w:rsid w:val="00772BE0"/>
    <w:rsid w:val="00792C2A"/>
    <w:rsid w:val="00796A22"/>
    <w:rsid w:val="007A1789"/>
    <w:rsid w:val="007A2D2B"/>
    <w:rsid w:val="007B0A6D"/>
    <w:rsid w:val="008274CA"/>
    <w:rsid w:val="00846879"/>
    <w:rsid w:val="00867D40"/>
    <w:rsid w:val="00873D91"/>
    <w:rsid w:val="008862D6"/>
    <w:rsid w:val="008A1ECC"/>
    <w:rsid w:val="008B5B33"/>
    <w:rsid w:val="008E2D21"/>
    <w:rsid w:val="008E35C8"/>
    <w:rsid w:val="008E42DE"/>
    <w:rsid w:val="008F7EDE"/>
    <w:rsid w:val="00943365"/>
    <w:rsid w:val="00954475"/>
    <w:rsid w:val="009735A2"/>
    <w:rsid w:val="009757BC"/>
    <w:rsid w:val="00976A97"/>
    <w:rsid w:val="00982747"/>
    <w:rsid w:val="009A0F18"/>
    <w:rsid w:val="009B39E6"/>
    <w:rsid w:val="009D00A6"/>
    <w:rsid w:val="009E471B"/>
    <w:rsid w:val="009F131F"/>
    <w:rsid w:val="00A12656"/>
    <w:rsid w:val="00A22F99"/>
    <w:rsid w:val="00A2579F"/>
    <w:rsid w:val="00A322D1"/>
    <w:rsid w:val="00A45719"/>
    <w:rsid w:val="00A505F8"/>
    <w:rsid w:val="00A753D9"/>
    <w:rsid w:val="00A972E7"/>
    <w:rsid w:val="00AF53A1"/>
    <w:rsid w:val="00B30021"/>
    <w:rsid w:val="00B356B3"/>
    <w:rsid w:val="00B50BB3"/>
    <w:rsid w:val="00B6400A"/>
    <w:rsid w:val="00B846A1"/>
    <w:rsid w:val="00BE77DE"/>
    <w:rsid w:val="00C10AB8"/>
    <w:rsid w:val="00C14D8C"/>
    <w:rsid w:val="00C21035"/>
    <w:rsid w:val="00C22A09"/>
    <w:rsid w:val="00C244A7"/>
    <w:rsid w:val="00C43209"/>
    <w:rsid w:val="00C5100F"/>
    <w:rsid w:val="00C6338C"/>
    <w:rsid w:val="00CA31DD"/>
    <w:rsid w:val="00CB065C"/>
    <w:rsid w:val="00CE3854"/>
    <w:rsid w:val="00CE42C7"/>
    <w:rsid w:val="00CE6F29"/>
    <w:rsid w:val="00CF3FBE"/>
    <w:rsid w:val="00CF517C"/>
    <w:rsid w:val="00D024F3"/>
    <w:rsid w:val="00D0556B"/>
    <w:rsid w:val="00D12DCB"/>
    <w:rsid w:val="00D22480"/>
    <w:rsid w:val="00D271F9"/>
    <w:rsid w:val="00D334ED"/>
    <w:rsid w:val="00D53E16"/>
    <w:rsid w:val="00D639EF"/>
    <w:rsid w:val="00D73FAF"/>
    <w:rsid w:val="00DC787B"/>
    <w:rsid w:val="00E3072D"/>
    <w:rsid w:val="00E55789"/>
    <w:rsid w:val="00E569EB"/>
    <w:rsid w:val="00E70FF8"/>
    <w:rsid w:val="00E817C0"/>
    <w:rsid w:val="00EA742F"/>
    <w:rsid w:val="00EC268D"/>
    <w:rsid w:val="00ED3FB1"/>
    <w:rsid w:val="00F0256C"/>
    <w:rsid w:val="00F0767A"/>
    <w:rsid w:val="00F210CC"/>
    <w:rsid w:val="00F415F6"/>
    <w:rsid w:val="00F45BFE"/>
    <w:rsid w:val="00F4793C"/>
    <w:rsid w:val="00F47E88"/>
    <w:rsid w:val="00F676CD"/>
    <w:rsid w:val="00FB5A7B"/>
    <w:rsid w:val="00FD5D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FF553"/>
  <w15:docId w15:val="{7EBC08A7-06BD-410F-A392-FF4EBD512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D53E16"/>
    <w:pPr>
      <w:tabs>
        <w:tab w:val="center" w:pos="4680"/>
        <w:tab w:val="right" w:pos="9360"/>
      </w:tabs>
    </w:pPr>
  </w:style>
  <w:style w:type="character" w:customStyle="1" w:styleId="HeaderChar">
    <w:name w:val="Header Char"/>
    <w:basedOn w:val="DefaultParagraphFont"/>
    <w:link w:val="Header"/>
    <w:uiPriority w:val="99"/>
    <w:rsid w:val="00D53E16"/>
  </w:style>
  <w:style w:type="paragraph" w:styleId="Footer">
    <w:name w:val="footer"/>
    <w:basedOn w:val="Normal"/>
    <w:link w:val="FooterChar"/>
    <w:uiPriority w:val="99"/>
    <w:unhideWhenUsed/>
    <w:rsid w:val="00D53E16"/>
    <w:pPr>
      <w:tabs>
        <w:tab w:val="center" w:pos="4680"/>
        <w:tab w:val="right" w:pos="9360"/>
      </w:tabs>
    </w:pPr>
  </w:style>
  <w:style w:type="character" w:customStyle="1" w:styleId="FooterChar">
    <w:name w:val="Footer Char"/>
    <w:basedOn w:val="DefaultParagraphFont"/>
    <w:link w:val="Footer"/>
    <w:uiPriority w:val="99"/>
    <w:rsid w:val="00D53E16"/>
  </w:style>
  <w:style w:type="paragraph" w:styleId="IntenseQuote">
    <w:name w:val="Intense Quote"/>
    <w:basedOn w:val="Normal"/>
    <w:next w:val="Normal"/>
    <w:link w:val="IntenseQuoteChar"/>
    <w:uiPriority w:val="30"/>
    <w:qFormat/>
    <w:rsid w:val="00772BE0"/>
    <w:pPr>
      <w:pBdr>
        <w:bottom w:val="single" w:sz="4" w:space="4" w:color="4F81BD" w:themeColor="accent1"/>
      </w:pBdr>
      <w:tabs>
        <w:tab w:val="left" w:pos="720"/>
      </w:tabs>
      <w:suppressAutoHyphens/>
      <w:bidi/>
      <w:spacing w:before="200" w:after="280" w:line="276" w:lineRule="auto"/>
      <w:ind w:left="936" w:right="936"/>
      <w:jc w:val="right"/>
    </w:pPr>
    <w:rPr>
      <w:rFonts w:ascii="Calibri" w:hAnsi="Calibri" w:cs="Calibri"/>
      <w:b/>
      <w:bCs/>
      <w:i/>
      <w:iCs/>
      <w:color w:val="4F81BD" w:themeColor="accent1"/>
      <w:sz w:val="22"/>
      <w:szCs w:val="22"/>
    </w:rPr>
  </w:style>
  <w:style w:type="character" w:customStyle="1" w:styleId="IntenseQuoteChar">
    <w:name w:val="Intense Quote Char"/>
    <w:basedOn w:val="DefaultParagraphFont"/>
    <w:link w:val="IntenseQuote"/>
    <w:uiPriority w:val="30"/>
    <w:rsid w:val="00772BE0"/>
    <w:rPr>
      <w:rFonts w:ascii="Calibri" w:hAnsi="Calibri" w:cs="Calibri"/>
      <w:b/>
      <w:bCs/>
      <w:i/>
      <w:iCs/>
      <w:color w:val="4F81BD" w:themeColor="accent1"/>
      <w:sz w:val="22"/>
      <w:szCs w:val="22"/>
    </w:rPr>
  </w:style>
  <w:style w:type="paragraph" w:styleId="ListParagraph">
    <w:name w:val="List Paragraph"/>
    <w:basedOn w:val="Normal"/>
    <w:uiPriority w:val="34"/>
    <w:qFormat/>
    <w:rsid w:val="006F02AD"/>
    <w:pPr>
      <w:bidi/>
      <w:spacing w:after="200" w:line="276" w:lineRule="auto"/>
      <w:ind w:left="720"/>
      <w:contextualSpacing/>
    </w:pPr>
    <w:rPr>
      <w:rFonts w:ascii="Calibri" w:eastAsia="Calibri" w:hAnsi="Calibri" w:cs="Arial"/>
      <w:sz w:val="22"/>
      <w:szCs w:val="22"/>
    </w:rPr>
  </w:style>
  <w:style w:type="paragraph" w:styleId="HTMLPreformatted">
    <w:name w:val="HTML Preformatted"/>
    <w:basedOn w:val="Normal"/>
    <w:link w:val="HTMLPreformattedChar"/>
    <w:uiPriority w:val="99"/>
    <w:semiHidden/>
    <w:unhideWhenUsed/>
    <w:rsid w:val="004F5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4F53E9"/>
    <w:rPr>
      <w:rFonts w:ascii="Courier New" w:hAnsi="Courier New" w:cs="Courier New"/>
    </w:rPr>
  </w:style>
  <w:style w:type="paragraph" w:customStyle="1" w:styleId="Default">
    <w:name w:val="Default"/>
    <w:rsid w:val="001A42D7"/>
    <w:pPr>
      <w:autoSpaceDE w:val="0"/>
      <w:autoSpaceDN w:val="0"/>
      <w:adjustRightInd w:val="0"/>
    </w:pPr>
    <w:rPr>
      <w:rFonts w:ascii="Arial" w:eastAsia="Calibri" w:hAnsi="Arial" w:cs="Arial"/>
      <w:color w:val="000000"/>
      <w:sz w:val="24"/>
      <w:szCs w:val="24"/>
    </w:rPr>
  </w:style>
  <w:style w:type="paragraph" w:styleId="BalloonText">
    <w:name w:val="Balloon Text"/>
    <w:basedOn w:val="Normal"/>
    <w:link w:val="BalloonTextChar"/>
    <w:uiPriority w:val="99"/>
    <w:semiHidden/>
    <w:unhideWhenUsed/>
    <w:rsid w:val="00CB065C"/>
    <w:rPr>
      <w:rFonts w:ascii="Tahoma" w:hAnsi="Tahoma" w:cs="Tahoma"/>
      <w:sz w:val="16"/>
      <w:szCs w:val="16"/>
    </w:rPr>
  </w:style>
  <w:style w:type="character" w:customStyle="1" w:styleId="BalloonTextChar">
    <w:name w:val="Balloon Text Char"/>
    <w:basedOn w:val="DefaultParagraphFont"/>
    <w:link w:val="BalloonText"/>
    <w:uiPriority w:val="99"/>
    <w:semiHidden/>
    <w:rsid w:val="00CB065C"/>
    <w:rPr>
      <w:rFonts w:ascii="Tahoma" w:hAnsi="Tahoma" w:cs="Tahoma"/>
      <w:sz w:val="16"/>
      <w:szCs w:val="16"/>
    </w:rPr>
  </w:style>
  <w:style w:type="character" w:styleId="Hyperlink">
    <w:name w:val="Hyperlink"/>
    <w:basedOn w:val="DefaultParagraphFont"/>
    <w:uiPriority w:val="99"/>
    <w:semiHidden/>
    <w:unhideWhenUsed/>
    <w:rsid w:val="00545986"/>
    <w:rPr>
      <w:color w:val="0000FF"/>
      <w:u w:val="single"/>
    </w:rPr>
  </w:style>
  <w:style w:type="paragraph" w:styleId="NoSpacing">
    <w:name w:val="No Spacing"/>
    <w:uiPriority w:val="1"/>
    <w:qFormat/>
    <w:rsid w:val="001C583A"/>
  </w:style>
  <w:style w:type="paragraph" w:styleId="Title">
    <w:name w:val="Title"/>
    <w:basedOn w:val="Normal"/>
    <w:next w:val="Normal"/>
    <w:link w:val="TitleChar"/>
    <w:uiPriority w:val="10"/>
    <w:qFormat/>
    <w:rsid w:val="00203F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3F44"/>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A297C"/>
    <w:pPr>
      <w:spacing w:before="100" w:beforeAutospacing="1" w:after="100" w:afterAutospacing="1"/>
    </w:pPr>
    <w:rPr>
      <w:sz w:val="24"/>
      <w:szCs w:val="24"/>
    </w:rPr>
  </w:style>
  <w:style w:type="character" w:styleId="Strong">
    <w:name w:val="Strong"/>
    <w:basedOn w:val="DefaultParagraphFont"/>
    <w:uiPriority w:val="22"/>
    <w:qFormat/>
    <w:rsid w:val="002A297C"/>
    <w:rPr>
      <w:b/>
      <w:bCs/>
    </w:rPr>
  </w:style>
  <w:style w:type="character" w:styleId="Emphasis">
    <w:name w:val="Emphasis"/>
    <w:basedOn w:val="DefaultParagraphFont"/>
    <w:uiPriority w:val="20"/>
    <w:qFormat/>
    <w:rsid w:val="002A29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57574">
      <w:bodyDiv w:val="1"/>
      <w:marLeft w:val="0"/>
      <w:marRight w:val="0"/>
      <w:marTop w:val="0"/>
      <w:marBottom w:val="0"/>
      <w:divBdr>
        <w:top w:val="none" w:sz="0" w:space="0" w:color="auto"/>
        <w:left w:val="none" w:sz="0" w:space="0" w:color="auto"/>
        <w:bottom w:val="none" w:sz="0" w:space="0" w:color="auto"/>
        <w:right w:val="none" w:sz="0" w:space="0" w:color="auto"/>
      </w:divBdr>
    </w:div>
    <w:div w:id="1178546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2183</TotalTime>
  <Pages>14</Pages>
  <Words>1128</Words>
  <Characters>6433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Eng.Doaa</dc:creator>
  <cp:lastModifiedBy>mohammed Ababneh</cp:lastModifiedBy>
  <cp:revision>143</cp:revision>
  <dcterms:created xsi:type="dcterms:W3CDTF">2018-10-23T07:48:00Z</dcterms:created>
  <dcterms:modified xsi:type="dcterms:W3CDTF">2021-11-16T13:39:00Z</dcterms:modified>
</cp:coreProperties>
</file>